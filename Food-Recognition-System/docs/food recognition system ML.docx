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61A7207" w14:textId="137B750E" w:rsidR="006F3055" w:rsidRDefault="00E41A0B" w:rsidP="00135B2F">
      <w:pPr>
        <w:spacing w:line="0" w:lineRule="atLeast"/>
        <w:jc w:val="center"/>
        <w:rPr>
          <w:rFonts w:ascii="Times New Roman" w:eastAsia="Times New Roman" w:hAnsi="Times New Roman"/>
          <w:b/>
          <w:sz w:val="35"/>
          <w:u w:val="single"/>
        </w:rPr>
        <w:sectPr w:rsidR="006F3055" w:rsidSect="00BF4D44">
          <w:pgSz w:w="11920" w:h="16850"/>
          <w:pgMar w:top="1283" w:right="1440" w:bottom="190" w:left="130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bookmarkStart w:id="0" w:name="page1"/>
      <w:bookmarkEnd w:id="0"/>
      <w:r>
        <w:rPr>
          <w:noProof/>
        </w:rPr>
        <w:drawing>
          <wp:anchor distT="0" distB="0" distL="114300" distR="114300" simplePos="0" relativeHeight="251650560" behindDoc="1" locked="0" layoutInCell="1" allowOverlap="1" wp14:anchorId="225E82EC" wp14:editId="0A96CD5D">
            <wp:simplePos x="0" y="0"/>
            <wp:positionH relativeFrom="page">
              <wp:posOffset>304800</wp:posOffset>
            </wp:positionH>
            <wp:positionV relativeFrom="page">
              <wp:posOffset>304800</wp:posOffset>
            </wp:positionV>
            <wp:extent cx="6958330" cy="100857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8330" cy="10085705"/>
                    </a:xfrm>
                    <a:prstGeom prst="rect">
                      <a:avLst/>
                    </a:prstGeom>
                    <a:noFill/>
                    <a:ln>
                      <a:noFill/>
                    </a:ln>
                  </pic:spPr>
                </pic:pic>
              </a:graphicData>
            </a:graphic>
            <wp14:sizeRelH relativeFrom="page">
              <wp14:pctWidth>0</wp14:pctWidth>
            </wp14:sizeRelH>
            <wp14:sizeRelV relativeFrom="page">
              <wp14:pctHeight>0</wp14:pctHeight>
            </wp14:sizeRelV>
          </wp:anchor>
        </w:drawing>
      </w:r>
      <w:r w:rsidR="0016446C">
        <w:rPr>
          <w:rFonts w:ascii="Times New Roman" w:eastAsia="Times New Roman" w:hAnsi="Times New Roman"/>
          <w:b/>
          <w:sz w:val="35"/>
          <w:u w:val="single"/>
        </w:rPr>
        <w:t>FOOD RECOGNITION SYSTEM</w:t>
      </w:r>
    </w:p>
    <w:p w14:paraId="1F95764C" w14:textId="77777777" w:rsidR="006F3055" w:rsidRDefault="006F3055">
      <w:pPr>
        <w:spacing w:line="200" w:lineRule="exact"/>
        <w:rPr>
          <w:rFonts w:ascii="Times New Roman" w:eastAsia="Times New Roman" w:hAnsi="Times New Roman"/>
          <w:sz w:val="24"/>
        </w:rPr>
      </w:pPr>
    </w:p>
    <w:p w14:paraId="43E80FD6" w14:textId="77777777" w:rsidR="006F3055" w:rsidRDefault="006F3055">
      <w:pPr>
        <w:spacing w:line="257" w:lineRule="exact"/>
        <w:rPr>
          <w:rFonts w:ascii="Times New Roman" w:eastAsia="Times New Roman" w:hAnsi="Times New Roman"/>
          <w:sz w:val="24"/>
        </w:rPr>
      </w:pPr>
    </w:p>
    <w:p w14:paraId="38B4507F" w14:textId="77777777" w:rsidR="006F3055" w:rsidRDefault="006F3055">
      <w:pPr>
        <w:spacing w:line="0" w:lineRule="atLeast"/>
        <w:ind w:right="241"/>
        <w:jc w:val="center"/>
        <w:rPr>
          <w:rFonts w:ascii="Times New Roman" w:eastAsia="Times New Roman" w:hAnsi="Times New Roman"/>
          <w:i/>
          <w:sz w:val="24"/>
        </w:rPr>
      </w:pPr>
      <w:r>
        <w:rPr>
          <w:rFonts w:ascii="Times New Roman" w:eastAsia="Times New Roman" w:hAnsi="Times New Roman"/>
          <w:i/>
          <w:sz w:val="24"/>
        </w:rPr>
        <w:t>Submitted by</w:t>
      </w:r>
    </w:p>
    <w:p w14:paraId="7880E41C" w14:textId="77777777" w:rsidR="006F3055" w:rsidRDefault="006F3055">
      <w:pPr>
        <w:spacing w:line="324" w:lineRule="exact"/>
        <w:rPr>
          <w:rFonts w:ascii="Times New Roman" w:eastAsia="Times New Roman" w:hAnsi="Times New Roman"/>
          <w:sz w:val="24"/>
        </w:rPr>
      </w:pPr>
    </w:p>
    <w:p w14:paraId="03BC0D6C" w14:textId="77777777" w:rsidR="006F3055" w:rsidRDefault="006F3055">
      <w:pPr>
        <w:spacing w:line="134" w:lineRule="exact"/>
        <w:rPr>
          <w:rFonts w:ascii="Times New Roman" w:eastAsia="Times New Roman" w:hAnsi="Times New Roman"/>
          <w:sz w:val="24"/>
        </w:rPr>
      </w:pPr>
    </w:p>
    <w:p w14:paraId="605B9677" w14:textId="77777777" w:rsidR="00135B2F" w:rsidRDefault="00135B2F">
      <w:pPr>
        <w:spacing w:line="0" w:lineRule="atLeast"/>
        <w:ind w:right="321"/>
        <w:jc w:val="center"/>
        <w:rPr>
          <w:rFonts w:ascii="Times New Roman" w:eastAsia="Times New Roman" w:hAnsi="Times New Roman"/>
          <w:b/>
          <w:sz w:val="24"/>
        </w:rPr>
      </w:pPr>
      <w:r>
        <w:rPr>
          <w:rFonts w:ascii="Times New Roman" w:eastAsia="Times New Roman" w:hAnsi="Times New Roman"/>
          <w:b/>
          <w:sz w:val="24"/>
        </w:rPr>
        <w:t>SANJAY MAYANK ANIL</w:t>
      </w:r>
    </w:p>
    <w:p w14:paraId="41C187F6" w14:textId="5CFE957E" w:rsidR="006F3055" w:rsidRDefault="006F3055" w:rsidP="007C5290">
      <w:pPr>
        <w:spacing w:line="0" w:lineRule="atLeast"/>
        <w:ind w:right="321"/>
        <w:jc w:val="center"/>
        <w:rPr>
          <w:rFonts w:ascii="Times New Roman" w:eastAsia="Times New Roman" w:hAnsi="Times New Roman"/>
          <w:b/>
          <w:sz w:val="24"/>
        </w:rPr>
      </w:pPr>
      <w:r>
        <w:rPr>
          <w:rFonts w:ascii="Times New Roman" w:eastAsia="Times New Roman" w:hAnsi="Times New Roman"/>
          <w:b/>
          <w:sz w:val="24"/>
        </w:rPr>
        <w:t xml:space="preserve">Roll No: </w:t>
      </w:r>
      <w:r w:rsidR="00135B2F">
        <w:rPr>
          <w:rFonts w:ascii="Times New Roman" w:eastAsia="Times New Roman" w:hAnsi="Times New Roman"/>
          <w:b/>
          <w:sz w:val="24"/>
        </w:rPr>
        <w:t>5</w:t>
      </w:r>
      <w:r w:rsidR="0016446C">
        <w:rPr>
          <w:rFonts w:ascii="Times New Roman" w:eastAsia="Times New Roman" w:hAnsi="Times New Roman"/>
          <w:b/>
          <w:sz w:val="24"/>
        </w:rPr>
        <w:t>0</w:t>
      </w:r>
    </w:p>
    <w:p w14:paraId="3889C474" w14:textId="77777777" w:rsidR="00135B2F" w:rsidRDefault="00135B2F">
      <w:pPr>
        <w:spacing w:line="0" w:lineRule="atLeast"/>
        <w:ind w:right="301"/>
        <w:jc w:val="center"/>
        <w:rPr>
          <w:rFonts w:ascii="Times New Roman" w:eastAsia="Times New Roman" w:hAnsi="Times New Roman"/>
          <w:b/>
          <w:sz w:val="24"/>
        </w:rPr>
      </w:pPr>
      <w:r>
        <w:rPr>
          <w:rFonts w:ascii="Times New Roman" w:eastAsia="Times New Roman" w:hAnsi="Times New Roman"/>
          <w:b/>
          <w:sz w:val="24"/>
        </w:rPr>
        <w:t>JADHAV</w:t>
      </w:r>
      <w:r w:rsidRPr="00135B2F">
        <w:rPr>
          <w:rFonts w:ascii="Times New Roman" w:eastAsia="Times New Roman" w:hAnsi="Times New Roman"/>
          <w:b/>
          <w:sz w:val="24"/>
        </w:rPr>
        <w:t xml:space="preserve"> </w:t>
      </w:r>
      <w:r>
        <w:rPr>
          <w:rFonts w:ascii="Times New Roman" w:eastAsia="Times New Roman" w:hAnsi="Times New Roman"/>
          <w:b/>
          <w:sz w:val="24"/>
        </w:rPr>
        <w:t>KALPESH VILAS</w:t>
      </w:r>
    </w:p>
    <w:p w14:paraId="1842790C" w14:textId="0821E618" w:rsidR="006F3055" w:rsidRDefault="006F3055">
      <w:pPr>
        <w:spacing w:line="0" w:lineRule="atLeast"/>
        <w:ind w:right="301"/>
        <w:jc w:val="center"/>
        <w:rPr>
          <w:rFonts w:ascii="Times New Roman" w:eastAsia="Times New Roman" w:hAnsi="Times New Roman"/>
          <w:b/>
          <w:sz w:val="24"/>
        </w:rPr>
      </w:pPr>
      <w:r>
        <w:rPr>
          <w:rFonts w:ascii="Times New Roman" w:eastAsia="Times New Roman" w:hAnsi="Times New Roman"/>
          <w:b/>
          <w:sz w:val="24"/>
        </w:rPr>
        <w:t xml:space="preserve">Roll No: </w:t>
      </w:r>
      <w:r w:rsidR="0016446C">
        <w:rPr>
          <w:rFonts w:ascii="Times New Roman" w:eastAsia="Times New Roman" w:hAnsi="Times New Roman"/>
          <w:b/>
          <w:sz w:val="24"/>
        </w:rPr>
        <w:t>18</w:t>
      </w:r>
    </w:p>
    <w:p w14:paraId="4C88660A" w14:textId="77777777" w:rsidR="0016446C" w:rsidRDefault="0016446C">
      <w:pPr>
        <w:spacing w:line="0" w:lineRule="atLeast"/>
        <w:ind w:right="301"/>
        <w:jc w:val="center"/>
        <w:rPr>
          <w:rFonts w:ascii="Times New Roman" w:eastAsia="Times New Roman" w:hAnsi="Times New Roman"/>
          <w:b/>
          <w:sz w:val="24"/>
        </w:rPr>
      </w:pPr>
      <w:r w:rsidRPr="0016446C">
        <w:rPr>
          <w:rFonts w:ascii="Times New Roman" w:eastAsia="Times New Roman" w:hAnsi="Times New Roman"/>
          <w:b/>
          <w:sz w:val="24"/>
        </w:rPr>
        <w:t>MARATHE VAIBHAV DINESH</w:t>
      </w:r>
    </w:p>
    <w:p w14:paraId="0137D4B9" w14:textId="2D3AC34E" w:rsidR="00135B2F" w:rsidRDefault="00135B2F">
      <w:pPr>
        <w:spacing w:line="0" w:lineRule="atLeast"/>
        <w:ind w:right="301"/>
        <w:jc w:val="center"/>
        <w:rPr>
          <w:rFonts w:ascii="Times New Roman" w:eastAsia="Times New Roman" w:hAnsi="Times New Roman"/>
          <w:b/>
          <w:sz w:val="24"/>
        </w:rPr>
      </w:pPr>
      <w:r>
        <w:rPr>
          <w:rFonts w:ascii="Times New Roman" w:eastAsia="Times New Roman" w:hAnsi="Times New Roman"/>
          <w:b/>
          <w:sz w:val="24"/>
        </w:rPr>
        <w:t>Roll No</w:t>
      </w:r>
      <w:r w:rsidR="0016446C">
        <w:rPr>
          <w:rFonts w:ascii="Times New Roman" w:eastAsia="Times New Roman" w:hAnsi="Times New Roman"/>
          <w:b/>
          <w:sz w:val="24"/>
        </w:rPr>
        <w:t>: 29</w:t>
      </w:r>
    </w:p>
    <w:p w14:paraId="1787F00F" w14:textId="6728F034" w:rsidR="0016446C" w:rsidRDefault="0016446C">
      <w:pPr>
        <w:spacing w:line="0" w:lineRule="atLeast"/>
        <w:ind w:right="301"/>
        <w:jc w:val="center"/>
        <w:rPr>
          <w:rFonts w:ascii="Times New Roman" w:eastAsia="Times New Roman" w:hAnsi="Times New Roman"/>
          <w:b/>
          <w:sz w:val="24"/>
        </w:rPr>
      </w:pPr>
    </w:p>
    <w:p w14:paraId="2DB9E8C1" w14:textId="77777777" w:rsidR="0016446C" w:rsidRDefault="0016446C">
      <w:pPr>
        <w:spacing w:line="0" w:lineRule="atLeast"/>
        <w:ind w:right="301"/>
        <w:jc w:val="center"/>
        <w:rPr>
          <w:rFonts w:ascii="Times New Roman" w:eastAsia="Times New Roman" w:hAnsi="Times New Roman"/>
          <w:b/>
          <w:sz w:val="24"/>
        </w:rPr>
      </w:pPr>
    </w:p>
    <w:p w14:paraId="55E86C09" w14:textId="77777777" w:rsidR="00135B2F" w:rsidRDefault="00135B2F">
      <w:pPr>
        <w:spacing w:line="0" w:lineRule="atLeast"/>
        <w:ind w:right="301"/>
        <w:jc w:val="center"/>
        <w:rPr>
          <w:rFonts w:ascii="Times New Roman" w:eastAsia="Times New Roman" w:hAnsi="Times New Roman"/>
          <w:b/>
          <w:sz w:val="24"/>
        </w:rPr>
      </w:pPr>
    </w:p>
    <w:p w14:paraId="50858344" w14:textId="77777777" w:rsidR="006F3055" w:rsidRDefault="006F3055">
      <w:pPr>
        <w:spacing w:line="200" w:lineRule="exact"/>
        <w:rPr>
          <w:rFonts w:ascii="Times New Roman" w:eastAsia="Times New Roman" w:hAnsi="Times New Roman"/>
          <w:sz w:val="24"/>
        </w:rPr>
      </w:pPr>
    </w:p>
    <w:p w14:paraId="2D099F85" w14:textId="77777777" w:rsidR="006F3055" w:rsidRDefault="006F3055">
      <w:pPr>
        <w:spacing w:line="200" w:lineRule="exact"/>
        <w:rPr>
          <w:rFonts w:ascii="Times New Roman" w:eastAsia="Times New Roman" w:hAnsi="Times New Roman"/>
          <w:sz w:val="24"/>
        </w:rPr>
      </w:pPr>
    </w:p>
    <w:p w14:paraId="653986A8" w14:textId="77777777" w:rsidR="006F3055" w:rsidRDefault="006F3055">
      <w:pPr>
        <w:spacing w:line="200" w:lineRule="exact"/>
        <w:rPr>
          <w:rFonts w:ascii="Times New Roman" w:eastAsia="Times New Roman" w:hAnsi="Times New Roman"/>
          <w:sz w:val="24"/>
        </w:rPr>
      </w:pPr>
    </w:p>
    <w:p w14:paraId="6AEFD6F6" w14:textId="77777777" w:rsidR="006F3055" w:rsidRDefault="006F3055">
      <w:pPr>
        <w:spacing w:line="351" w:lineRule="exact"/>
        <w:rPr>
          <w:rFonts w:ascii="Times New Roman" w:eastAsia="Times New Roman" w:hAnsi="Times New Roman"/>
          <w:sz w:val="24"/>
        </w:rPr>
      </w:pPr>
    </w:p>
    <w:p w14:paraId="0E1685D8" w14:textId="323BA149" w:rsidR="006F3055" w:rsidRDefault="00C002D5">
      <w:pPr>
        <w:spacing w:line="0" w:lineRule="atLeast"/>
        <w:ind w:left="3100"/>
        <w:rPr>
          <w:rFonts w:ascii="Times New Roman" w:eastAsia="Times New Roman" w:hAnsi="Times New Roman"/>
          <w:i/>
          <w:sz w:val="26"/>
        </w:rPr>
      </w:pPr>
      <w:r>
        <w:rPr>
          <w:rFonts w:ascii="Times New Roman" w:eastAsia="Times New Roman" w:hAnsi="Times New Roman"/>
          <w:i/>
          <w:sz w:val="26"/>
        </w:rPr>
        <w:t xml:space="preserve">  </w:t>
      </w:r>
      <w:r w:rsidR="006F3055">
        <w:rPr>
          <w:rFonts w:ascii="Times New Roman" w:eastAsia="Times New Roman" w:hAnsi="Times New Roman"/>
          <w:i/>
          <w:sz w:val="26"/>
        </w:rPr>
        <w:t>Under the Guidance of</w:t>
      </w:r>
    </w:p>
    <w:p w14:paraId="1119674B" w14:textId="77777777" w:rsidR="006F3055" w:rsidRDefault="006F3055">
      <w:pPr>
        <w:spacing w:line="152" w:lineRule="exact"/>
        <w:rPr>
          <w:rFonts w:ascii="Times New Roman" w:eastAsia="Times New Roman" w:hAnsi="Times New Roman"/>
          <w:sz w:val="24"/>
        </w:rPr>
      </w:pPr>
    </w:p>
    <w:p w14:paraId="169C6816" w14:textId="6E4C8800" w:rsidR="006F3055" w:rsidRDefault="006F3055" w:rsidP="00C002D5">
      <w:pPr>
        <w:spacing w:line="0" w:lineRule="atLeast"/>
        <w:jc w:val="center"/>
        <w:rPr>
          <w:rFonts w:ascii="Times New Roman" w:eastAsia="Times New Roman" w:hAnsi="Times New Roman"/>
          <w:b/>
          <w:sz w:val="26"/>
          <w:lang w:val="en-GB"/>
        </w:rPr>
      </w:pPr>
      <w:r>
        <w:rPr>
          <w:rFonts w:ascii="Times New Roman" w:eastAsia="Times New Roman" w:hAnsi="Times New Roman"/>
          <w:b/>
          <w:sz w:val="26"/>
        </w:rPr>
        <w:t>P</w:t>
      </w:r>
      <w:r w:rsidR="0016446C">
        <w:rPr>
          <w:rFonts w:ascii="Times New Roman" w:eastAsia="Times New Roman" w:hAnsi="Times New Roman"/>
          <w:b/>
          <w:sz w:val="26"/>
        </w:rPr>
        <w:t>ROF. G. V DAKHAVE</w:t>
      </w:r>
    </w:p>
    <w:p w14:paraId="0951E48B" w14:textId="77777777" w:rsidR="006F3055" w:rsidRDefault="006F3055">
      <w:pPr>
        <w:spacing w:line="200" w:lineRule="exact"/>
        <w:rPr>
          <w:rFonts w:ascii="Times New Roman" w:eastAsia="Times New Roman" w:hAnsi="Times New Roman"/>
          <w:sz w:val="24"/>
        </w:rPr>
      </w:pPr>
    </w:p>
    <w:p w14:paraId="25B96617" w14:textId="77777777" w:rsidR="006F3055" w:rsidRDefault="006F3055">
      <w:pPr>
        <w:spacing w:line="200" w:lineRule="exact"/>
        <w:rPr>
          <w:rFonts w:ascii="Times New Roman" w:eastAsia="Times New Roman" w:hAnsi="Times New Roman"/>
          <w:sz w:val="24"/>
        </w:rPr>
      </w:pPr>
    </w:p>
    <w:p w14:paraId="548E3FAB" w14:textId="77777777" w:rsidR="006F3055" w:rsidRDefault="006F3055">
      <w:pPr>
        <w:spacing w:line="200" w:lineRule="exact"/>
        <w:rPr>
          <w:rFonts w:ascii="Times New Roman" w:eastAsia="Times New Roman" w:hAnsi="Times New Roman"/>
          <w:sz w:val="24"/>
        </w:rPr>
      </w:pPr>
    </w:p>
    <w:p w14:paraId="702D6F9D" w14:textId="77777777" w:rsidR="006F3055" w:rsidRDefault="006F3055">
      <w:pPr>
        <w:spacing w:line="200" w:lineRule="exact"/>
        <w:rPr>
          <w:rFonts w:ascii="Times New Roman" w:eastAsia="Times New Roman" w:hAnsi="Times New Roman"/>
          <w:sz w:val="24"/>
        </w:rPr>
      </w:pPr>
    </w:p>
    <w:p w14:paraId="1A1FDAD7" w14:textId="77777777" w:rsidR="006F3055" w:rsidRDefault="006F3055">
      <w:pPr>
        <w:spacing w:line="200" w:lineRule="exact"/>
        <w:rPr>
          <w:rFonts w:ascii="Times New Roman" w:eastAsia="Times New Roman" w:hAnsi="Times New Roman"/>
          <w:sz w:val="24"/>
        </w:rPr>
      </w:pPr>
    </w:p>
    <w:p w14:paraId="531B26DF" w14:textId="77777777" w:rsidR="006F3055" w:rsidRDefault="006F3055">
      <w:pPr>
        <w:spacing w:line="200" w:lineRule="exact"/>
        <w:rPr>
          <w:rFonts w:ascii="Times New Roman" w:eastAsia="Times New Roman" w:hAnsi="Times New Roman"/>
          <w:sz w:val="24"/>
        </w:rPr>
      </w:pPr>
    </w:p>
    <w:p w14:paraId="53AF1EC3" w14:textId="77777777" w:rsidR="006F3055" w:rsidRDefault="006F3055">
      <w:pPr>
        <w:spacing w:line="200" w:lineRule="exact"/>
        <w:rPr>
          <w:rFonts w:ascii="Times New Roman" w:eastAsia="Times New Roman" w:hAnsi="Times New Roman"/>
          <w:sz w:val="24"/>
        </w:rPr>
      </w:pPr>
    </w:p>
    <w:p w14:paraId="003C124F" w14:textId="77777777" w:rsidR="006F3055" w:rsidRDefault="006F3055">
      <w:pPr>
        <w:spacing w:line="200" w:lineRule="exact"/>
        <w:rPr>
          <w:rFonts w:ascii="Times New Roman" w:eastAsia="Times New Roman" w:hAnsi="Times New Roman"/>
          <w:sz w:val="24"/>
        </w:rPr>
      </w:pPr>
    </w:p>
    <w:p w14:paraId="1B9710A8" w14:textId="77777777" w:rsidR="006F3055" w:rsidRDefault="006F3055">
      <w:pPr>
        <w:spacing w:line="200" w:lineRule="exact"/>
        <w:rPr>
          <w:rFonts w:ascii="Times New Roman" w:eastAsia="Times New Roman" w:hAnsi="Times New Roman"/>
          <w:sz w:val="24"/>
        </w:rPr>
      </w:pPr>
    </w:p>
    <w:p w14:paraId="0D66BA1A" w14:textId="77777777" w:rsidR="006F3055" w:rsidRDefault="006F3055">
      <w:pPr>
        <w:spacing w:line="200" w:lineRule="exact"/>
        <w:rPr>
          <w:rFonts w:ascii="Times New Roman" w:eastAsia="Times New Roman" w:hAnsi="Times New Roman"/>
          <w:sz w:val="24"/>
        </w:rPr>
      </w:pPr>
    </w:p>
    <w:p w14:paraId="38FE3ABB" w14:textId="77777777" w:rsidR="006F3055" w:rsidRDefault="006F3055">
      <w:pPr>
        <w:spacing w:line="200" w:lineRule="exact"/>
        <w:rPr>
          <w:rFonts w:ascii="Times New Roman" w:eastAsia="Times New Roman" w:hAnsi="Times New Roman"/>
          <w:sz w:val="24"/>
        </w:rPr>
      </w:pPr>
    </w:p>
    <w:p w14:paraId="0C1FF61F" w14:textId="77777777" w:rsidR="006F3055" w:rsidRDefault="006F3055">
      <w:pPr>
        <w:spacing w:line="200" w:lineRule="exact"/>
        <w:rPr>
          <w:rFonts w:ascii="Times New Roman" w:eastAsia="Times New Roman" w:hAnsi="Times New Roman"/>
          <w:sz w:val="24"/>
        </w:rPr>
      </w:pPr>
    </w:p>
    <w:p w14:paraId="4131C31A" w14:textId="77777777" w:rsidR="006F3055" w:rsidRDefault="006F3055">
      <w:pPr>
        <w:spacing w:line="200" w:lineRule="exact"/>
        <w:rPr>
          <w:rFonts w:ascii="Times New Roman" w:eastAsia="Times New Roman" w:hAnsi="Times New Roman"/>
          <w:sz w:val="24"/>
        </w:rPr>
      </w:pPr>
    </w:p>
    <w:p w14:paraId="2D168CFF" w14:textId="77777777" w:rsidR="006F3055" w:rsidRDefault="006F3055">
      <w:pPr>
        <w:spacing w:line="334" w:lineRule="exact"/>
        <w:rPr>
          <w:rFonts w:ascii="Times New Roman" w:eastAsia="Times New Roman" w:hAnsi="Times New Roman"/>
          <w:sz w:val="24"/>
        </w:rPr>
      </w:pPr>
    </w:p>
    <w:p w14:paraId="552BD03A" w14:textId="4D905D59" w:rsidR="006F3055" w:rsidRDefault="00C002D5">
      <w:pPr>
        <w:spacing w:line="255" w:lineRule="auto"/>
        <w:ind w:left="1580" w:right="1921"/>
        <w:jc w:val="center"/>
        <w:rPr>
          <w:rFonts w:ascii="Times New Roman" w:eastAsia="Times New Roman" w:hAnsi="Times New Roman"/>
          <w:b/>
          <w:sz w:val="24"/>
        </w:rPr>
      </w:pPr>
      <w:r>
        <w:rPr>
          <w:rFonts w:ascii="Times New Roman" w:eastAsia="Times New Roman" w:hAnsi="Times New Roman"/>
          <w:b/>
          <w:sz w:val="24"/>
        </w:rPr>
        <w:t xml:space="preserve">     </w:t>
      </w:r>
      <w:r w:rsidR="006F3055">
        <w:rPr>
          <w:rFonts w:ascii="Times New Roman" w:eastAsia="Times New Roman" w:hAnsi="Times New Roman"/>
          <w:b/>
          <w:sz w:val="24"/>
        </w:rPr>
        <w:t xml:space="preserve">DEPARTMENT OF COMPUTER ENGINEERING </w:t>
      </w:r>
      <w:r>
        <w:rPr>
          <w:rFonts w:ascii="Times New Roman" w:eastAsia="Times New Roman" w:hAnsi="Times New Roman"/>
          <w:b/>
          <w:sz w:val="24"/>
        </w:rPr>
        <w:t xml:space="preserve">     </w:t>
      </w:r>
      <w:r w:rsidR="006F3055">
        <w:rPr>
          <w:rFonts w:ascii="Times New Roman" w:eastAsia="Times New Roman" w:hAnsi="Times New Roman"/>
          <w:b/>
          <w:sz w:val="24"/>
        </w:rPr>
        <w:t xml:space="preserve">KONKAN GYANPEETH COLLEGE </w:t>
      </w:r>
      <w:r w:rsidR="0016446C">
        <w:rPr>
          <w:rFonts w:ascii="Times New Roman" w:eastAsia="Times New Roman" w:hAnsi="Times New Roman"/>
          <w:b/>
          <w:sz w:val="24"/>
        </w:rPr>
        <w:t>OF</w:t>
      </w:r>
      <w:r>
        <w:rPr>
          <w:rFonts w:ascii="Times New Roman" w:eastAsia="Times New Roman" w:hAnsi="Times New Roman"/>
          <w:b/>
          <w:sz w:val="24"/>
        </w:rPr>
        <w:t xml:space="preserve">     </w:t>
      </w:r>
      <w:r w:rsidR="006F3055">
        <w:rPr>
          <w:rFonts w:ascii="Times New Roman" w:eastAsia="Times New Roman" w:hAnsi="Times New Roman"/>
          <w:b/>
          <w:sz w:val="24"/>
        </w:rPr>
        <w:t>ENGINEERING KARJAT-410201</w:t>
      </w:r>
    </w:p>
    <w:p w14:paraId="0CE026C0" w14:textId="77777777" w:rsidR="006F3055" w:rsidRDefault="006F3055">
      <w:pPr>
        <w:spacing w:line="123" w:lineRule="exact"/>
        <w:rPr>
          <w:rFonts w:ascii="Times New Roman" w:eastAsia="Times New Roman" w:hAnsi="Times New Roman"/>
          <w:sz w:val="24"/>
        </w:rPr>
      </w:pPr>
    </w:p>
    <w:p w14:paraId="0E3B59E3" w14:textId="67936F9A" w:rsidR="006F3055" w:rsidRDefault="0016446C">
      <w:pPr>
        <w:spacing w:line="0" w:lineRule="atLeast"/>
        <w:ind w:right="241"/>
        <w:jc w:val="center"/>
        <w:rPr>
          <w:rFonts w:ascii="Times New Roman" w:eastAsia="Times New Roman" w:hAnsi="Times New Roman"/>
          <w:b/>
          <w:sz w:val="24"/>
        </w:rPr>
      </w:pPr>
      <w:r>
        <w:rPr>
          <w:rFonts w:ascii="Times New Roman" w:eastAsia="Times New Roman" w:hAnsi="Times New Roman"/>
          <w:b/>
          <w:sz w:val="24"/>
        </w:rPr>
        <w:t>(2025-2026</w:t>
      </w:r>
      <w:r w:rsidR="006F3055">
        <w:rPr>
          <w:rFonts w:ascii="Times New Roman" w:eastAsia="Times New Roman" w:hAnsi="Times New Roman"/>
          <w:b/>
          <w:sz w:val="24"/>
        </w:rPr>
        <w:t>)</w:t>
      </w:r>
    </w:p>
    <w:p w14:paraId="15F40D8B" w14:textId="77777777" w:rsidR="006F3055" w:rsidRDefault="006F3055">
      <w:pPr>
        <w:spacing w:line="200" w:lineRule="exact"/>
        <w:rPr>
          <w:rFonts w:ascii="Times New Roman" w:eastAsia="Times New Roman" w:hAnsi="Times New Roman"/>
          <w:sz w:val="24"/>
        </w:rPr>
      </w:pPr>
    </w:p>
    <w:p w14:paraId="4EB84A30" w14:textId="77777777" w:rsidR="006F3055" w:rsidRDefault="006F3055">
      <w:pPr>
        <w:spacing w:line="200" w:lineRule="exact"/>
        <w:rPr>
          <w:rFonts w:ascii="Times New Roman" w:eastAsia="Times New Roman" w:hAnsi="Times New Roman"/>
          <w:sz w:val="24"/>
        </w:rPr>
      </w:pPr>
    </w:p>
    <w:p w14:paraId="0F02F23A" w14:textId="77777777" w:rsidR="006F3055" w:rsidRDefault="006F3055">
      <w:pPr>
        <w:spacing w:line="200" w:lineRule="exact"/>
        <w:rPr>
          <w:rFonts w:ascii="Times New Roman" w:eastAsia="Times New Roman" w:hAnsi="Times New Roman"/>
          <w:sz w:val="24"/>
        </w:rPr>
      </w:pPr>
    </w:p>
    <w:p w14:paraId="7F1345ED" w14:textId="77777777" w:rsidR="006F3055" w:rsidRDefault="006F3055">
      <w:pPr>
        <w:spacing w:line="200" w:lineRule="exact"/>
        <w:rPr>
          <w:rFonts w:ascii="Times New Roman" w:eastAsia="Times New Roman" w:hAnsi="Times New Roman"/>
          <w:sz w:val="24"/>
        </w:rPr>
      </w:pPr>
    </w:p>
    <w:p w14:paraId="216E9168" w14:textId="77777777" w:rsidR="006F3055" w:rsidRDefault="006F3055">
      <w:pPr>
        <w:spacing w:line="200" w:lineRule="exact"/>
        <w:rPr>
          <w:rFonts w:ascii="Times New Roman" w:eastAsia="Times New Roman" w:hAnsi="Times New Roman"/>
          <w:sz w:val="24"/>
        </w:rPr>
      </w:pPr>
    </w:p>
    <w:p w14:paraId="29CD0372" w14:textId="77777777" w:rsidR="006F3055" w:rsidRDefault="006F3055">
      <w:pPr>
        <w:spacing w:line="200" w:lineRule="exact"/>
        <w:rPr>
          <w:rFonts w:ascii="Times New Roman" w:eastAsia="Times New Roman" w:hAnsi="Times New Roman"/>
          <w:sz w:val="24"/>
        </w:rPr>
      </w:pPr>
    </w:p>
    <w:p w14:paraId="3909FCE3" w14:textId="77777777" w:rsidR="006F3055" w:rsidRDefault="006F3055">
      <w:pPr>
        <w:spacing w:line="200" w:lineRule="exact"/>
        <w:rPr>
          <w:rFonts w:ascii="Times New Roman" w:eastAsia="Times New Roman" w:hAnsi="Times New Roman"/>
          <w:sz w:val="24"/>
        </w:rPr>
      </w:pPr>
    </w:p>
    <w:p w14:paraId="4F376D73" w14:textId="77777777" w:rsidR="006F3055" w:rsidRDefault="006F3055">
      <w:pPr>
        <w:spacing w:line="200" w:lineRule="exact"/>
        <w:rPr>
          <w:rFonts w:ascii="Times New Roman" w:eastAsia="Times New Roman" w:hAnsi="Times New Roman"/>
          <w:sz w:val="24"/>
        </w:rPr>
      </w:pPr>
    </w:p>
    <w:p w14:paraId="1C6EBE94" w14:textId="77777777" w:rsidR="006F3055" w:rsidRDefault="006F3055">
      <w:pPr>
        <w:spacing w:line="200" w:lineRule="exact"/>
        <w:rPr>
          <w:rFonts w:ascii="Times New Roman" w:eastAsia="Times New Roman" w:hAnsi="Times New Roman"/>
          <w:sz w:val="24"/>
        </w:rPr>
      </w:pPr>
    </w:p>
    <w:p w14:paraId="5F91F986" w14:textId="77777777" w:rsidR="006F3055" w:rsidRDefault="006F3055">
      <w:pPr>
        <w:spacing w:line="200" w:lineRule="exact"/>
        <w:rPr>
          <w:rFonts w:ascii="Times New Roman" w:eastAsia="Times New Roman" w:hAnsi="Times New Roman"/>
          <w:sz w:val="24"/>
        </w:rPr>
      </w:pPr>
    </w:p>
    <w:p w14:paraId="7E1E67A3" w14:textId="77777777" w:rsidR="006F3055" w:rsidRDefault="006F3055">
      <w:pPr>
        <w:spacing w:line="200" w:lineRule="exact"/>
        <w:rPr>
          <w:rFonts w:ascii="Times New Roman" w:eastAsia="Times New Roman" w:hAnsi="Times New Roman"/>
          <w:sz w:val="24"/>
        </w:rPr>
      </w:pPr>
    </w:p>
    <w:p w14:paraId="6F7ACFDF" w14:textId="77777777" w:rsidR="006F3055" w:rsidRDefault="006F3055">
      <w:pPr>
        <w:spacing w:line="200" w:lineRule="exact"/>
        <w:rPr>
          <w:rFonts w:ascii="Times New Roman" w:eastAsia="Times New Roman" w:hAnsi="Times New Roman"/>
          <w:sz w:val="24"/>
        </w:rPr>
      </w:pPr>
    </w:p>
    <w:p w14:paraId="5585A15C" w14:textId="77777777" w:rsidR="006F3055" w:rsidRDefault="006F3055">
      <w:pPr>
        <w:spacing w:line="200" w:lineRule="exact"/>
        <w:rPr>
          <w:rFonts w:ascii="Times New Roman" w:eastAsia="Times New Roman" w:hAnsi="Times New Roman"/>
          <w:sz w:val="24"/>
        </w:rPr>
      </w:pPr>
    </w:p>
    <w:p w14:paraId="028C304D" w14:textId="77777777" w:rsidR="006F3055" w:rsidRDefault="006F3055">
      <w:pPr>
        <w:spacing w:line="200" w:lineRule="exact"/>
        <w:rPr>
          <w:rFonts w:ascii="Times New Roman" w:eastAsia="Times New Roman" w:hAnsi="Times New Roman"/>
          <w:sz w:val="24"/>
        </w:rPr>
      </w:pPr>
    </w:p>
    <w:p w14:paraId="5725A056" w14:textId="77777777" w:rsidR="006F3055" w:rsidRDefault="006F3055">
      <w:pPr>
        <w:spacing w:line="200" w:lineRule="exact"/>
        <w:rPr>
          <w:rFonts w:ascii="Times New Roman" w:eastAsia="Times New Roman" w:hAnsi="Times New Roman"/>
          <w:sz w:val="24"/>
        </w:rPr>
      </w:pPr>
    </w:p>
    <w:p w14:paraId="5984DD15" w14:textId="77777777" w:rsidR="006F3055" w:rsidRDefault="006F3055">
      <w:pPr>
        <w:spacing w:line="200" w:lineRule="exact"/>
        <w:rPr>
          <w:rFonts w:ascii="Times New Roman" w:eastAsia="Times New Roman" w:hAnsi="Times New Roman"/>
          <w:sz w:val="24"/>
        </w:rPr>
      </w:pPr>
    </w:p>
    <w:p w14:paraId="5922574D" w14:textId="77777777" w:rsidR="006F3055" w:rsidRDefault="006F3055">
      <w:pPr>
        <w:spacing w:line="200" w:lineRule="exact"/>
        <w:rPr>
          <w:rFonts w:ascii="Times New Roman" w:eastAsia="Times New Roman" w:hAnsi="Times New Roman"/>
          <w:sz w:val="24"/>
        </w:rPr>
      </w:pPr>
    </w:p>
    <w:p w14:paraId="157C1BA9" w14:textId="77777777" w:rsidR="006F3055" w:rsidRDefault="006F3055">
      <w:pPr>
        <w:spacing w:line="200" w:lineRule="exact"/>
        <w:rPr>
          <w:rFonts w:ascii="Times New Roman" w:eastAsia="Times New Roman" w:hAnsi="Times New Roman"/>
          <w:sz w:val="24"/>
        </w:rPr>
      </w:pPr>
    </w:p>
    <w:p w14:paraId="553DF171" w14:textId="77777777" w:rsidR="006F3055" w:rsidRDefault="006F3055">
      <w:pPr>
        <w:spacing w:line="200" w:lineRule="exact"/>
        <w:rPr>
          <w:rFonts w:ascii="Times New Roman" w:eastAsia="Times New Roman" w:hAnsi="Times New Roman"/>
          <w:sz w:val="24"/>
        </w:rPr>
      </w:pPr>
    </w:p>
    <w:p w14:paraId="44646E17" w14:textId="77777777" w:rsidR="006F3055" w:rsidRDefault="006F3055">
      <w:pPr>
        <w:spacing w:line="200" w:lineRule="exact"/>
        <w:rPr>
          <w:rFonts w:ascii="Times New Roman" w:eastAsia="Times New Roman" w:hAnsi="Times New Roman"/>
          <w:sz w:val="24"/>
        </w:rPr>
      </w:pPr>
    </w:p>
    <w:p w14:paraId="5BE053BA" w14:textId="77777777" w:rsidR="006F3055" w:rsidRDefault="006F3055">
      <w:pPr>
        <w:spacing w:line="200" w:lineRule="exact"/>
        <w:rPr>
          <w:rFonts w:ascii="Times New Roman" w:eastAsia="Times New Roman" w:hAnsi="Times New Roman"/>
          <w:sz w:val="24"/>
        </w:rPr>
      </w:pPr>
    </w:p>
    <w:p w14:paraId="403CE606" w14:textId="77777777" w:rsidR="006F3055" w:rsidRDefault="006F3055">
      <w:pPr>
        <w:spacing w:line="239" w:lineRule="exact"/>
        <w:rPr>
          <w:rFonts w:ascii="Times New Roman" w:eastAsia="Times New Roman" w:hAnsi="Times New Roman"/>
          <w:sz w:val="24"/>
        </w:rPr>
      </w:pPr>
    </w:p>
    <w:p w14:paraId="7B5153DC" w14:textId="7617C490" w:rsidR="006F3055" w:rsidRDefault="00EA1B5F">
      <w:pPr>
        <w:spacing w:line="0" w:lineRule="atLeast"/>
        <w:ind w:right="321"/>
        <w:jc w:val="center"/>
        <w:rPr>
          <w:sz w:val="22"/>
        </w:rPr>
      </w:pPr>
      <w:r>
        <w:rPr>
          <w:sz w:val="22"/>
        </w:rPr>
        <w:t>1</w:t>
      </w:r>
    </w:p>
    <w:p w14:paraId="7A0B1D66" w14:textId="77777777" w:rsidR="006F3055" w:rsidRDefault="006F3055">
      <w:pPr>
        <w:spacing w:line="0" w:lineRule="atLeast"/>
        <w:ind w:right="321"/>
        <w:jc w:val="center"/>
        <w:rPr>
          <w:sz w:val="22"/>
        </w:rPr>
        <w:sectPr w:rsidR="006F3055" w:rsidSect="00BF4D44">
          <w:type w:val="continuous"/>
          <w:pgSz w:w="11920" w:h="16850"/>
          <w:pgMar w:top="1283" w:right="1440" w:bottom="190" w:left="130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773C346" w14:textId="5A8D649E" w:rsidR="006F3055" w:rsidRDefault="00E41A0B">
      <w:pPr>
        <w:spacing w:line="217" w:lineRule="exact"/>
        <w:rPr>
          <w:rFonts w:ascii="Times New Roman" w:eastAsia="Times New Roman" w:hAnsi="Times New Roman"/>
        </w:rPr>
      </w:pPr>
      <w:r>
        <w:rPr>
          <w:noProof/>
          <w:sz w:val="22"/>
        </w:rPr>
        <w:lastRenderedPageBreak/>
        <mc:AlternateContent>
          <mc:Choice Requires="wps">
            <w:drawing>
              <wp:anchor distT="0" distB="0" distL="114300" distR="114300" simplePos="0" relativeHeight="251632128" behindDoc="1" locked="0" layoutInCell="1" allowOverlap="1" wp14:anchorId="1ED16EBA" wp14:editId="4DCD5D9E">
                <wp:simplePos x="0" y="0"/>
                <wp:positionH relativeFrom="page">
                  <wp:posOffset>304800</wp:posOffset>
                </wp:positionH>
                <wp:positionV relativeFrom="page">
                  <wp:posOffset>307340</wp:posOffset>
                </wp:positionV>
                <wp:extent cx="6961505" cy="0"/>
                <wp:effectExtent l="9525" t="12065" r="10795" b="6985"/>
                <wp:wrapNone/>
                <wp:docPr id="2073951052"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AD77B" id="Lines 3" o:spid="_x0000_s1026" style="position:absolute;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noProof/>
          <w:sz w:val="22"/>
        </w:rPr>
        <mc:AlternateContent>
          <mc:Choice Requires="wps">
            <w:drawing>
              <wp:anchor distT="0" distB="0" distL="114300" distR="114300" simplePos="0" relativeHeight="251633152" behindDoc="1" locked="0" layoutInCell="1" allowOverlap="1" wp14:anchorId="6391AAFD" wp14:editId="6CB89615">
                <wp:simplePos x="0" y="0"/>
                <wp:positionH relativeFrom="page">
                  <wp:posOffset>307340</wp:posOffset>
                </wp:positionH>
                <wp:positionV relativeFrom="page">
                  <wp:posOffset>304800</wp:posOffset>
                </wp:positionV>
                <wp:extent cx="0" cy="10091420"/>
                <wp:effectExtent l="12065" t="9525" r="6985" b="5080"/>
                <wp:wrapNone/>
                <wp:docPr id="950789260"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7DE37" id="Lines 4" o:spid="_x0000_s1026" style="position:absolute;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noProof/>
          <w:sz w:val="22"/>
        </w:rPr>
        <mc:AlternateContent>
          <mc:Choice Requires="wps">
            <w:drawing>
              <wp:anchor distT="0" distB="0" distL="114300" distR="114300" simplePos="0" relativeHeight="251634176" behindDoc="1" locked="0" layoutInCell="1" allowOverlap="1" wp14:anchorId="66598872" wp14:editId="2BD2CBBC">
                <wp:simplePos x="0" y="0"/>
                <wp:positionH relativeFrom="page">
                  <wp:posOffset>7263130</wp:posOffset>
                </wp:positionH>
                <wp:positionV relativeFrom="page">
                  <wp:posOffset>304800</wp:posOffset>
                </wp:positionV>
                <wp:extent cx="0" cy="10091420"/>
                <wp:effectExtent l="5080" t="9525" r="13970" b="5080"/>
                <wp:wrapNone/>
                <wp:docPr id="200767418" name="Line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24012" id="Lines 5" o:spid="_x0000_s1026" style="position:absolute;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p>
    <w:p w14:paraId="4F171997" w14:textId="77777777" w:rsidR="006F3055" w:rsidRDefault="006F3055">
      <w:pPr>
        <w:spacing w:line="0" w:lineRule="atLeast"/>
        <w:ind w:right="-98"/>
        <w:jc w:val="center"/>
        <w:rPr>
          <w:rFonts w:ascii="Times New Roman" w:eastAsia="Times New Roman" w:hAnsi="Times New Roman"/>
          <w:b/>
          <w:sz w:val="36"/>
          <w:u w:val="single"/>
        </w:rPr>
      </w:pPr>
      <w:r>
        <w:rPr>
          <w:rFonts w:ascii="Times New Roman" w:eastAsia="Times New Roman" w:hAnsi="Times New Roman"/>
          <w:b/>
          <w:sz w:val="36"/>
          <w:u w:val="single"/>
        </w:rPr>
        <w:t>CERTIFICATE</w:t>
      </w:r>
    </w:p>
    <w:p w14:paraId="443D826F" w14:textId="77777777" w:rsidR="006F3055" w:rsidRPr="00135B2F" w:rsidRDefault="006F3055">
      <w:pPr>
        <w:spacing w:line="200" w:lineRule="exact"/>
        <w:rPr>
          <w:rFonts w:ascii="Times New Roman" w:eastAsia="Times New Roman" w:hAnsi="Times New Roman" w:cs="Times New Roman"/>
        </w:rPr>
      </w:pPr>
    </w:p>
    <w:p w14:paraId="06C1A83B" w14:textId="77777777" w:rsidR="006F3055" w:rsidRDefault="006F3055">
      <w:pPr>
        <w:spacing w:line="200" w:lineRule="exact"/>
        <w:rPr>
          <w:rFonts w:ascii="Times New Roman" w:eastAsia="Times New Roman" w:hAnsi="Times New Roman"/>
        </w:rPr>
      </w:pPr>
    </w:p>
    <w:p w14:paraId="4E5F92FC" w14:textId="77777777" w:rsidR="006F3055" w:rsidRDefault="006F3055">
      <w:pPr>
        <w:spacing w:line="352" w:lineRule="exact"/>
        <w:rPr>
          <w:rFonts w:ascii="Times New Roman" w:eastAsia="Times New Roman" w:hAnsi="Times New Roman"/>
        </w:rPr>
      </w:pPr>
    </w:p>
    <w:p w14:paraId="4396A630" w14:textId="2893E4FE" w:rsidR="006F3055" w:rsidRDefault="00135B2F" w:rsidP="0016446C">
      <w:pPr>
        <w:spacing w:line="0" w:lineRule="atLeast"/>
        <w:ind w:right="301"/>
        <w:jc w:val="both"/>
        <w:rPr>
          <w:rFonts w:ascii="Times New Roman" w:eastAsia="Times New Roman" w:hAnsi="Times New Roman"/>
          <w:b/>
          <w:sz w:val="24"/>
        </w:rPr>
      </w:pPr>
      <w:r>
        <w:rPr>
          <w:rFonts w:ascii="Times New Roman" w:eastAsia="Times New Roman" w:hAnsi="Times New Roman"/>
          <w:sz w:val="24"/>
        </w:rPr>
        <w:t xml:space="preserve">                  </w:t>
      </w:r>
      <w:r w:rsidR="006F3055">
        <w:rPr>
          <w:rFonts w:ascii="Times New Roman" w:eastAsia="Times New Roman" w:hAnsi="Times New Roman"/>
          <w:sz w:val="24"/>
        </w:rPr>
        <w:t xml:space="preserve">This is to certify the project entitled </w:t>
      </w:r>
      <w:r w:rsidR="006F3055">
        <w:rPr>
          <w:rFonts w:ascii="Times New Roman" w:eastAsia="Times New Roman" w:hAnsi="Times New Roman"/>
          <w:b/>
          <w:sz w:val="24"/>
        </w:rPr>
        <w:t>“</w:t>
      </w:r>
      <w:r w:rsidR="0016446C" w:rsidRPr="0016446C">
        <w:rPr>
          <w:rFonts w:ascii="Times New Roman" w:eastAsia="Times New Roman" w:hAnsi="Times New Roman"/>
          <w:b/>
          <w:sz w:val="24"/>
        </w:rPr>
        <w:t>Food Recognition System</w:t>
      </w:r>
      <w:r w:rsidR="006F3055">
        <w:rPr>
          <w:rFonts w:ascii="Times New Roman" w:eastAsia="Times New Roman" w:hAnsi="Times New Roman"/>
          <w:b/>
          <w:sz w:val="24"/>
        </w:rPr>
        <w:t>”</w:t>
      </w:r>
      <w:r w:rsidR="006F3055">
        <w:rPr>
          <w:rFonts w:ascii="Times New Roman" w:eastAsia="Times New Roman" w:hAnsi="Times New Roman"/>
          <w:sz w:val="24"/>
        </w:rPr>
        <w:t xml:space="preserve"> is a </w:t>
      </w:r>
      <w:proofErr w:type="spellStart"/>
      <w:r w:rsidR="006F3055">
        <w:rPr>
          <w:rFonts w:ascii="Times New Roman" w:eastAsia="Times New Roman" w:hAnsi="Times New Roman"/>
          <w:sz w:val="24"/>
        </w:rPr>
        <w:t>bonafide</w:t>
      </w:r>
      <w:proofErr w:type="spellEnd"/>
      <w:r w:rsidR="006F3055">
        <w:rPr>
          <w:rFonts w:ascii="Times New Roman" w:eastAsia="Times New Roman" w:hAnsi="Times New Roman"/>
          <w:sz w:val="24"/>
        </w:rPr>
        <w:t xml:space="preserve"> work of </w:t>
      </w:r>
      <w:r w:rsidR="006F3055">
        <w:rPr>
          <w:rFonts w:ascii="Times New Roman" w:eastAsia="Times New Roman" w:hAnsi="Times New Roman"/>
          <w:b/>
          <w:sz w:val="24"/>
        </w:rPr>
        <w:t>“</w:t>
      </w:r>
      <w:r>
        <w:rPr>
          <w:rFonts w:ascii="Times New Roman" w:eastAsia="Times New Roman" w:hAnsi="Times New Roman"/>
          <w:b/>
          <w:sz w:val="24"/>
        </w:rPr>
        <w:t xml:space="preserve">Jadhav Kalpesh Vilas </w:t>
      </w:r>
      <w:r w:rsidR="006F3055">
        <w:rPr>
          <w:rFonts w:ascii="Times New Roman" w:eastAsia="Times New Roman" w:hAnsi="Times New Roman"/>
          <w:b/>
          <w:sz w:val="24"/>
        </w:rPr>
        <w:t>(</w:t>
      </w:r>
      <w:r w:rsidR="0058418E">
        <w:rPr>
          <w:rFonts w:ascii="Times New Roman" w:eastAsia="Times New Roman" w:hAnsi="Times New Roman"/>
          <w:b/>
          <w:sz w:val="24"/>
        </w:rPr>
        <w:t>22</w:t>
      </w:r>
      <w:r w:rsidR="0016446C">
        <w:rPr>
          <w:rFonts w:ascii="Times New Roman" w:eastAsia="Times New Roman" w:hAnsi="Times New Roman"/>
          <w:b/>
          <w:sz w:val="24"/>
        </w:rPr>
        <w:t>),</w:t>
      </w:r>
      <w:r w:rsidR="0016446C" w:rsidRPr="0016446C">
        <w:rPr>
          <w:rFonts w:ascii="Times New Roman" w:eastAsia="Times New Roman" w:hAnsi="Times New Roman"/>
          <w:b/>
          <w:sz w:val="24"/>
        </w:rPr>
        <w:t xml:space="preserve"> </w:t>
      </w:r>
      <w:r w:rsidR="0016446C">
        <w:rPr>
          <w:rFonts w:ascii="Times New Roman" w:eastAsia="Times New Roman" w:hAnsi="Times New Roman"/>
          <w:b/>
          <w:sz w:val="24"/>
        </w:rPr>
        <w:t>Sanjay Mayank Anil(50),</w:t>
      </w:r>
      <w:r w:rsidR="0016446C" w:rsidRPr="0016446C">
        <w:rPr>
          <w:rFonts w:ascii="Times New Roman" w:eastAsia="Times New Roman" w:hAnsi="Times New Roman"/>
          <w:b/>
          <w:sz w:val="24"/>
        </w:rPr>
        <w:t xml:space="preserve"> Marathe Vaibhav Dinesh</w:t>
      </w:r>
      <w:r w:rsidR="0016446C">
        <w:rPr>
          <w:rFonts w:ascii="Times New Roman" w:eastAsia="Times New Roman" w:hAnsi="Times New Roman"/>
          <w:b/>
          <w:sz w:val="24"/>
        </w:rPr>
        <w:t xml:space="preserve"> </w:t>
      </w:r>
      <w:r>
        <w:rPr>
          <w:rFonts w:ascii="Times New Roman" w:eastAsia="Times New Roman" w:hAnsi="Times New Roman"/>
          <w:b/>
          <w:sz w:val="24"/>
        </w:rPr>
        <w:t>(</w:t>
      </w:r>
      <w:r w:rsidR="007C5290">
        <w:rPr>
          <w:rFonts w:ascii="Times New Roman" w:eastAsia="Times New Roman" w:hAnsi="Times New Roman"/>
          <w:b/>
          <w:sz w:val="24"/>
        </w:rPr>
        <w:t>34</w:t>
      </w:r>
      <w:r w:rsidR="006F3055">
        <w:rPr>
          <w:rFonts w:ascii="Times New Roman" w:eastAsia="Times New Roman" w:hAnsi="Times New Roman"/>
          <w:b/>
          <w:sz w:val="24"/>
        </w:rPr>
        <w:t>),”</w:t>
      </w:r>
      <w:r w:rsidR="006F3055">
        <w:rPr>
          <w:rFonts w:ascii="Times New Roman" w:eastAsia="Times New Roman" w:hAnsi="Times New Roman"/>
          <w:sz w:val="24"/>
        </w:rPr>
        <w:t xml:space="preserve"> submitted to be University of Mumbai in partial </w:t>
      </w:r>
      <w:r w:rsidR="000B2B9E">
        <w:rPr>
          <w:rFonts w:ascii="Times New Roman" w:eastAsia="Times New Roman" w:hAnsi="Times New Roman"/>
          <w:sz w:val="24"/>
        </w:rPr>
        <w:t>fulfilment</w:t>
      </w:r>
      <w:r w:rsidR="006F3055">
        <w:rPr>
          <w:rFonts w:ascii="Times New Roman" w:eastAsia="Times New Roman" w:hAnsi="Times New Roman"/>
          <w:sz w:val="24"/>
        </w:rPr>
        <w:t xml:space="preserve"> of the requirement for the award of the degree of </w:t>
      </w:r>
      <w:r w:rsidR="006F3055">
        <w:rPr>
          <w:rFonts w:ascii="Times New Roman" w:eastAsia="Times New Roman" w:hAnsi="Times New Roman"/>
          <w:b/>
          <w:sz w:val="24"/>
        </w:rPr>
        <w:t>“</w:t>
      </w:r>
      <w:r w:rsidR="0016446C">
        <w:rPr>
          <w:rFonts w:ascii="Times New Roman" w:eastAsia="Times New Roman" w:hAnsi="Times New Roman"/>
          <w:b/>
          <w:sz w:val="24"/>
          <w:lang w:val="en-GB"/>
        </w:rPr>
        <w:t>B</w:t>
      </w:r>
      <w:r w:rsidR="006F3055">
        <w:rPr>
          <w:rFonts w:ascii="Times New Roman" w:eastAsia="Times New Roman" w:hAnsi="Times New Roman"/>
          <w:b/>
          <w:sz w:val="24"/>
        </w:rPr>
        <w:t>.</w:t>
      </w:r>
      <w:r w:rsidR="006F3055">
        <w:rPr>
          <w:rFonts w:ascii="Times New Roman" w:eastAsia="Times New Roman" w:hAnsi="Times New Roman"/>
          <w:b/>
          <w:sz w:val="24"/>
          <w:lang w:val="en-GB"/>
        </w:rPr>
        <w:t>E</w:t>
      </w:r>
      <w:r w:rsidR="006F3055">
        <w:rPr>
          <w:rFonts w:ascii="Times New Roman" w:eastAsia="Times New Roman" w:hAnsi="Times New Roman"/>
          <w:b/>
          <w:sz w:val="24"/>
        </w:rPr>
        <w:t>.”</w:t>
      </w:r>
      <w:r w:rsidR="006F3055">
        <w:rPr>
          <w:rFonts w:ascii="Times New Roman" w:eastAsia="Times New Roman" w:hAnsi="Times New Roman"/>
          <w:sz w:val="24"/>
        </w:rPr>
        <w:t xml:space="preserve"> in </w:t>
      </w:r>
      <w:r w:rsidR="006F3055">
        <w:rPr>
          <w:rFonts w:ascii="Times New Roman" w:eastAsia="Times New Roman" w:hAnsi="Times New Roman"/>
          <w:b/>
          <w:sz w:val="24"/>
        </w:rPr>
        <w:t>“Computer Engineering”</w:t>
      </w:r>
    </w:p>
    <w:p w14:paraId="057254B6" w14:textId="17A42451" w:rsidR="006F3055" w:rsidRDefault="00E41A0B" w:rsidP="0016446C">
      <w:pPr>
        <w:spacing w:line="20" w:lineRule="exact"/>
        <w:jc w:val="both"/>
        <w:rPr>
          <w:rFonts w:ascii="Times New Roman" w:eastAsia="Times New Roman" w:hAnsi="Times New Roman"/>
        </w:rPr>
      </w:pPr>
      <w:r>
        <w:rPr>
          <w:rFonts w:ascii="Times New Roman" w:eastAsia="Times New Roman" w:hAnsi="Times New Roman"/>
          <w:b/>
          <w:noProof/>
          <w:sz w:val="24"/>
        </w:rPr>
        <mc:AlternateContent>
          <mc:Choice Requires="wps">
            <w:drawing>
              <wp:anchor distT="0" distB="0" distL="114300" distR="114300" simplePos="0" relativeHeight="251635200" behindDoc="1" locked="0" layoutInCell="1" allowOverlap="1" wp14:anchorId="13D463C5" wp14:editId="766EE716">
                <wp:simplePos x="0" y="0"/>
                <wp:positionH relativeFrom="column">
                  <wp:posOffset>1486535</wp:posOffset>
                </wp:positionH>
                <wp:positionV relativeFrom="paragraph">
                  <wp:posOffset>2755265</wp:posOffset>
                </wp:positionV>
                <wp:extent cx="2847975" cy="0"/>
                <wp:effectExtent l="13335" t="5715" r="5715" b="13335"/>
                <wp:wrapNone/>
                <wp:docPr id="271975056" name="Lines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47975" cy="0"/>
                        </a:xfrm>
                        <a:prstGeom prst="line">
                          <a:avLst/>
                        </a:prstGeom>
                        <a:noFill/>
                        <a:ln w="888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F9C9B" id="Lines 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05pt,216.95pt" to="341.3pt,2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" strokeweight=".24692mm"/>
            </w:pict>
          </mc:Fallback>
        </mc:AlternateContent>
      </w:r>
    </w:p>
    <w:p w14:paraId="0E28725B" w14:textId="77777777" w:rsidR="006F3055" w:rsidRDefault="006F3055" w:rsidP="0016446C">
      <w:pPr>
        <w:spacing w:line="200" w:lineRule="exact"/>
        <w:jc w:val="both"/>
        <w:rPr>
          <w:rFonts w:ascii="Times New Roman" w:eastAsia="Times New Roman" w:hAnsi="Times New Roman"/>
        </w:rPr>
      </w:pPr>
    </w:p>
    <w:p w14:paraId="40B7D54A" w14:textId="77777777" w:rsidR="006F3055" w:rsidRDefault="006F3055">
      <w:pPr>
        <w:spacing w:line="200" w:lineRule="exact"/>
        <w:rPr>
          <w:rFonts w:ascii="Times New Roman" w:eastAsia="Times New Roman" w:hAnsi="Times New Roman"/>
        </w:rPr>
      </w:pPr>
    </w:p>
    <w:p w14:paraId="677E559E" w14:textId="77777777" w:rsidR="006F3055" w:rsidRDefault="006F3055">
      <w:pPr>
        <w:spacing w:line="200" w:lineRule="exact"/>
        <w:rPr>
          <w:rFonts w:ascii="Times New Roman" w:eastAsia="Times New Roman" w:hAnsi="Times New Roman"/>
        </w:rPr>
      </w:pPr>
    </w:p>
    <w:p w14:paraId="74A77127" w14:textId="77777777" w:rsidR="006F3055" w:rsidRDefault="006F3055">
      <w:pPr>
        <w:spacing w:line="200" w:lineRule="exact"/>
        <w:rPr>
          <w:rFonts w:ascii="Times New Roman" w:eastAsia="Times New Roman" w:hAnsi="Times New Roman"/>
        </w:rPr>
      </w:pPr>
    </w:p>
    <w:p w14:paraId="56ACCE71" w14:textId="77777777" w:rsidR="006F3055" w:rsidRDefault="006F3055">
      <w:pPr>
        <w:spacing w:line="200" w:lineRule="exact"/>
        <w:rPr>
          <w:rFonts w:ascii="Times New Roman" w:eastAsia="Times New Roman" w:hAnsi="Times New Roman"/>
        </w:rPr>
      </w:pPr>
    </w:p>
    <w:p w14:paraId="3E78A6D5" w14:textId="77777777" w:rsidR="006F3055" w:rsidRDefault="006F3055">
      <w:pPr>
        <w:spacing w:line="200" w:lineRule="exact"/>
        <w:rPr>
          <w:rFonts w:ascii="Times New Roman" w:eastAsia="Times New Roman" w:hAnsi="Times New Roman"/>
        </w:rPr>
      </w:pPr>
    </w:p>
    <w:p w14:paraId="35A514CB" w14:textId="77777777" w:rsidR="006F3055" w:rsidRDefault="006F3055">
      <w:pPr>
        <w:spacing w:line="200" w:lineRule="exact"/>
        <w:rPr>
          <w:rFonts w:ascii="Times New Roman" w:eastAsia="Times New Roman" w:hAnsi="Times New Roman"/>
        </w:rPr>
      </w:pPr>
    </w:p>
    <w:p w14:paraId="191B7A4D" w14:textId="77777777" w:rsidR="006F3055" w:rsidRDefault="006F3055">
      <w:pPr>
        <w:spacing w:line="200" w:lineRule="exact"/>
        <w:rPr>
          <w:rFonts w:ascii="Times New Roman" w:eastAsia="Times New Roman" w:hAnsi="Times New Roman"/>
        </w:rPr>
      </w:pPr>
    </w:p>
    <w:p w14:paraId="4E2FAB8C" w14:textId="77777777" w:rsidR="006F3055" w:rsidRDefault="006F3055">
      <w:pPr>
        <w:spacing w:line="200" w:lineRule="exact"/>
        <w:rPr>
          <w:rFonts w:ascii="Times New Roman" w:eastAsia="Times New Roman" w:hAnsi="Times New Roman"/>
        </w:rPr>
      </w:pPr>
    </w:p>
    <w:p w14:paraId="15D4EFF4" w14:textId="77777777" w:rsidR="006F3055" w:rsidRDefault="006F3055">
      <w:pPr>
        <w:spacing w:line="200" w:lineRule="exact"/>
        <w:rPr>
          <w:rFonts w:ascii="Times New Roman" w:eastAsia="Times New Roman" w:hAnsi="Times New Roman"/>
        </w:rPr>
      </w:pPr>
    </w:p>
    <w:p w14:paraId="2506322B" w14:textId="77777777" w:rsidR="006F3055" w:rsidRDefault="006F3055">
      <w:pPr>
        <w:spacing w:line="200" w:lineRule="exact"/>
        <w:rPr>
          <w:rFonts w:ascii="Times New Roman" w:eastAsia="Times New Roman" w:hAnsi="Times New Roman"/>
        </w:rPr>
      </w:pPr>
    </w:p>
    <w:p w14:paraId="79BF5CE1" w14:textId="77777777" w:rsidR="006F3055" w:rsidRDefault="006F3055">
      <w:pPr>
        <w:spacing w:line="200" w:lineRule="exact"/>
        <w:rPr>
          <w:rFonts w:ascii="Times New Roman" w:eastAsia="Times New Roman" w:hAnsi="Times New Roman"/>
        </w:rPr>
      </w:pPr>
    </w:p>
    <w:p w14:paraId="3D5B2BF5" w14:textId="77777777" w:rsidR="006F3055" w:rsidRDefault="006F3055">
      <w:pPr>
        <w:spacing w:line="200" w:lineRule="exact"/>
        <w:rPr>
          <w:rFonts w:ascii="Times New Roman" w:eastAsia="Times New Roman" w:hAnsi="Times New Roman"/>
        </w:rPr>
      </w:pPr>
    </w:p>
    <w:p w14:paraId="6DB23888" w14:textId="77777777" w:rsidR="006F3055" w:rsidRDefault="006F3055">
      <w:pPr>
        <w:spacing w:line="200" w:lineRule="exact"/>
        <w:rPr>
          <w:rFonts w:ascii="Times New Roman" w:eastAsia="Times New Roman" w:hAnsi="Times New Roman"/>
        </w:rPr>
      </w:pPr>
    </w:p>
    <w:p w14:paraId="692FB423" w14:textId="77777777" w:rsidR="006F3055" w:rsidRDefault="006F3055">
      <w:pPr>
        <w:spacing w:line="200" w:lineRule="exact"/>
        <w:rPr>
          <w:rFonts w:ascii="Times New Roman" w:eastAsia="Times New Roman" w:hAnsi="Times New Roman"/>
        </w:rPr>
      </w:pPr>
    </w:p>
    <w:p w14:paraId="661E90EF" w14:textId="77777777" w:rsidR="006F3055" w:rsidRDefault="006F3055">
      <w:pPr>
        <w:spacing w:line="200" w:lineRule="exact"/>
        <w:rPr>
          <w:rFonts w:ascii="Times New Roman" w:eastAsia="Times New Roman" w:hAnsi="Times New Roman"/>
        </w:rPr>
      </w:pPr>
    </w:p>
    <w:p w14:paraId="3DAB0215" w14:textId="77777777" w:rsidR="006F3055" w:rsidRDefault="006F3055">
      <w:pPr>
        <w:spacing w:line="200" w:lineRule="exact"/>
        <w:rPr>
          <w:rFonts w:ascii="Times New Roman" w:eastAsia="Times New Roman" w:hAnsi="Times New Roman"/>
        </w:rPr>
      </w:pPr>
    </w:p>
    <w:p w14:paraId="647BB0A0" w14:textId="77777777" w:rsidR="006F3055" w:rsidRDefault="006F3055">
      <w:pPr>
        <w:spacing w:line="200" w:lineRule="exact"/>
        <w:rPr>
          <w:rFonts w:ascii="Times New Roman" w:eastAsia="Times New Roman" w:hAnsi="Times New Roman"/>
        </w:rPr>
      </w:pPr>
    </w:p>
    <w:p w14:paraId="7833D186" w14:textId="77777777" w:rsidR="006F3055" w:rsidRDefault="006F3055">
      <w:pPr>
        <w:spacing w:line="200" w:lineRule="exact"/>
        <w:rPr>
          <w:rFonts w:ascii="Times New Roman" w:eastAsia="Times New Roman" w:hAnsi="Times New Roman"/>
        </w:rPr>
      </w:pPr>
    </w:p>
    <w:p w14:paraId="76F9F4FE" w14:textId="77777777" w:rsidR="006F3055" w:rsidRDefault="006F3055">
      <w:pPr>
        <w:spacing w:line="200" w:lineRule="exact"/>
        <w:rPr>
          <w:rFonts w:ascii="Times New Roman" w:eastAsia="Times New Roman" w:hAnsi="Times New Roman"/>
        </w:rPr>
      </w:pPr>
    </w:p>
    <w:p w14:paraId="6E38A317" w14:textId="77777777" w:rsidR="006F3055" w:rsidRDefault="006F3055">
      <w:pPr>
        <w:spacing w:line="200" w:lineRule="exact"/>
        <w:rPr>
          <w:rFonts w:ascii="Times New Roman" w:eastAsia="Times New Roman" w:hAnsi="Times New Roman"/>
        </w:rPr>
      </w:pPr>
    </w:p>
    <w:p w14:paraId="0DD59C13" w14:textId="77777777" w:rsidR="006F3055" w:rsidRDefault="006F3055">
      <w:pPr>
        <w:spacing w:line="343" w:lineRule="exact"/>
        <w:rPr>
          <w:rFonts w:ascii="Times New Roman" w:eastAsia="Times New Roman" w:hAnsi="Times New Roman"/>
        </w:rPr>
      </w:pPr>
    </w:p>
    <w:p w14:paraId="56D13BF9" w14:textId="77777777" w:rsidR="006F3055" w:rsidRDefault="006F3055">
      <w:pPr>
        <w:spacing w:line="0" w:lineRule="atLeast"/>
        <w:ind w:right="-98"/>
        <w:jc w:val="center"/>
        <w:rPr>
          <w:rFonts w:ascii="Times New Roman" w:eastAsia="Times New Roman" w:hAnsi="Times New Roman"/>
          <w:b/>
          <w:sz w:val="28"/>
        </w:rPr>
      </w:pPr>
      <w:r>
        <w:rPr>
          <w:rFonts w:ascii="Times New Roman" w:eastAsia="Times New Roman" w:hAnsi="Times New Roman"/>
          <w:b/>
          <w:sz w:val="28"/>
        </w:rPr>
        <w:t>Project Guide</w:t>
      </w:r>
    </w:p>
    <w:p w14:paraId="33F6ACB4" w14:textId="77777777" w:rsidR="006F3055" w:rsidRDefault="006F3055">
      <w:pPr>
        <w:spacing w:line="200" w:lineRule="exact"/>
        <w:rPr>
          <w:rFonts w:ascii="Times New Roman" w:eastAsia="Times New Roman" w:hAnsi="Times New Roman"/>
        </w:rPr>
      </w:pPr>
    </w:p>
    <w:p w14:paraId="194C48CA" w14:textId="77777777" w:rsidR="006F3055" w:rsidRDefault="006F3055">
      <w:pPr>
        <w:spacing w:line="376" w:lineRule="exact"/>
        <w:rPr>
          <w:rFonts w:ascii="Times New Roman" w:eastAsia="Times New Roman" w:hAnsi="Times New Roman"/>
        </w:rPr>
      </w:pPr>
    </w:p>
    <w:p w14:paraId="1E91273B" w14:textId="275D0A29" w:rsidR="006F3055" w:rsidRDefault="006F3055">
      <w:pPr>
        <w:spacing w:line="0" w:lineRule="atLeast"/>
        <w:ind w:right="-98"/>
        <w:jc w:val="center"/>
        <w:rPr>
          <w:rFonts w:ascii="Times New Roman" w:eastAsia="Times New Roman" w:hAnsi="Times New Roman"/>
          <w:b/>
          <w:sz w:val="26"/>
          <w:lang w:val="en-GB"/>
        </w:rPr>
      </w:pPr>
      <w:r>
        <w:rPr>
          <w:rFonts w:ascii="Times New Roman" w:eastAsia="Times New Roman" w:hAnsi="Times New Roman"/>
          <w:b/>
          <w:sz w:val="26"/>
        </w:rPr>
        <w:t xml:space="preserve">PROF. </w:t>
      </w:r>
      <w:r w:rsidR="0016446C">
        <w:rPr>
          <w:rFonts w:ascii="Times New Roman" w:eastAsia="Times New Roman" w:hAnsi="Times New Roman"/>
          <w:b/>
          <w:sz w:val="26"/>
          <w:lang w:val="en-GB"/>
        </w:rPr>
        <w:t>G. V DAKHAVE</w:t>
      </w:r>
    </w:p>
    <w:p w14:paraId="419ABE9A" w14:textId="77777777" w:rsidR="006F3055" w:rsidRDefault="006F3055">
      <w:pPr>
        <w:spacing w:line="200" w:lineRule="exact"/>
        <w:rPr>
          <w:rFonts w:ascii="Times New Roman" w:eastAsia="Times New Roman" w:hAnsi="Times New Roman"/>
        </w:rPr>
      </w:pPr>
    </w:p>
    <w:p w14:paraId="688EEE50" w14:textId="77777777" w:rsidR="006F3055" w:rsidRDefault="006F3055">
      <w:pPr>
        <w:spacing w:line="338" w:lineRule="exact"/>
        <w:rPr>
          <w:rFonts w:ascii="Times New Roman" w:eastAsia="Times New Roman" w:hAnsi="Times New Roman"/>
        </w:rPr>
      </w:pPr>
    </w:p>
    <w:p w14:paraId="55F028AC" w14:textId="77777777" w:rsidR="006F3055" w:rsidRDefault="006F3055">
      <w:pPr>
        <w:spacing w:line="200" w:lineRule="exact"/>
        <w:rPr>
          <w:rFonts w:ascii="Times New Roman" w:eastAsia="Times New Roman" w:hAnsi="Times New Roman"/>
        </w:rPr>
      </w:pPr>
    </w:p>
    <w:p w14:paraId="795527B9" w14:textId="77777777" w:rsidR="006F3055" w:rsidRDefault="006F3055">
      <w:pPr>
        <w:spacing w:line="200" w:lineRule="exact"/>
        <w:rPr>
          <w:rFonts w:ascii="Times New Roman" w:eastAsia="Times New Roman" w:hAnsi="Times New Roman"/>
        </w:rPr>
      </w:pPr>
    </w:p>
    <w:p w14:paraId="52E1CADC" w14:textId="77777777" w:rsidR="006F3055" w:rsidRDefault="006F3055">
      <w:pPr>
        <w:spacing w:line="200" w:lineRule="exact"/>
        <w:rPr>
          <w:rFonts w:ascii="Times New Roman" w:eastAsia="Times New Roman" w:hAnsi="Times New Roman"/>
        </w:rPr>
      </w:pPr>
    </w:p>
    <w:p w14:paraId="3B302E11" w14:textId="77777777" w:rsidR="006F3055" w:rsidRDefault="006F3055">
      <w:pPr>
        <w:spacing w:line="200" w:lineRule="exact"/>
        <w:rPr>
          <w:rFonts w:ascii="Times New Roman" w:eastAsia="Times New Roman" w:hAnsi="Times New Roman"/>
        </w:rPr>
      </w:pPr>
    </w:p>
    <w:p w14:paraId="42641B57" w14:textId="77777777" w:rsidR="006F3055" w:rsidRDefault="006F3055">
      <w:pPr>
        <w:spacing w:line="200" w:lineRule="exact"/>
        <w:rPr>
          <w:rFonts w:ascii="Times New Roman" w:eastAsia="Times New Roman" w:hAnsi="Times New Roman"/>
        </w:rPr>
      </w:pPr>
    </w:p>
    <w:p w14:paraId="1579B84B" w14:textId="77777777" w:rsidR="006F3055" w:rsidRDefault="006F3055">
      <w:pPr>
        <w:spacing w:line="200" w:lineRule="exact"/>
        <w:rPr>
          <w:rFonts w:ascii="Times New Roman" w:eastAsia="Times New Roman" w:hAnsi="Times New Roman"/>
        </w:rPr>
      </w:pPr>
    </w:p>
    <w:p w14:paraId="799FC6FF" w14:textId="77777777" w:rsidR="006F3055" w:rsidRDefault="006F3055">
      <w:pPr>
        <w:spacing w:line="200" w:lineRule="exact"/>
        <w:rPr>
          <w:rFonts w:ascii="Times New Roman" w:eastAsia="Times New Roman" w:hAnsi="Times New Roman"/>
        </w:rPr>
      </w:pPr>
    </w:p>
    <w:p w14:paraId="01A215DC" w14:textId="77777777" w:rsidR="006F3055" w:rsidRDefault="006F3055">
      <w:pPr>
        <w:spacing w:line="200" w:lineRule="exact"/>
        <w:rPr>
          <w:rFonts w:ascii="Times New Roman" w:eastAsia="Times New Roman" w:hAnsi="Times New Roman"/>
        </w:rPr>
      </w:pPr>
    </w:p>
    <w:p w14:paraId="422D37B8" w14:textId="77777777" w:rsidR="006F3055" w:rsidRDefault="006F3055">
      <w:pPr>
        <w:spacing w:line="200" w:lineRule="exact"/>
        <w:rPr>
          <w:rFonts w:ascii="Times New Roman" w:eastAsia="Times New Roman" w:hAnsi="Times New Roman"/>
        </w:rPr>
      </w:pPr>
    </w:p>
    <w:p w14:paraId="5BBF5A6C" w14:textId="77777777" w:rsidR="006F3055" w:rsidRDefault="006F3055">
      <w:pPr>
        <w:spacing w:line="200" w:lineRule="exact"/>
        <w:rPr>
          <w:rFonts w:ascii="Times New Roman" w:eastAsia="Times New Roman" w:hAnsi="Times New Roman"/>
        </w:rPr>
      </w:pPr>
    </w:p>
    <w:p w14:paraId="56FCB89A" w14:textId="77777777" w:rsidR="006F3055" w:rsidRDefault="006F3055">
      <w:pPr>
        <w:spacing w:line="200" w:lineRule="exact"/>
        <w:rPr>
          <w:rFonts w:ascii="Times New Roman" w:eastAsia="Times New Roman" w:hAnsi="Times New Roman"/>
        </w:rPr>
      </w:pPr>
    </w:p>
    <w:p w14:paraId="3842BDD8" w14:textId="77777777" w:rsidR="006F3055" w:rsidRDefault="006F3055">
      <w:pPr>
        <w:spacing w:line="200" w:lineRule="exact"/>
        <w:rPr>
          <w:rFonts w:ascii="Times New Roman" w:eastAsia="Times New Roman" w:hAnsi="Times New Roman"/>
        </w:rPr>
      </w:pPr>
    </w:p>
    <w:p w14:paraId="7379CF66" w14:textId="77777777" w:rsidR="006F3055" w:rsidRDefault="006F3055">
      <w:pPr>
        <w:spacing w:line="200" w:lineRule="exact"/>
        <w:rPr>
          <w:rFonts w:ascii="Times New Roman" w:eastAsia="Times New Roman" w:hAnsi="Times New Roman"/>
        </w:rPr>
      </w:pPr>
    </w:p>
    <w:p w14:paraId="23166448" w14:textId="77777777" w:rsidR="006F3055" w:rsidRDefault="006F3055">
      <w:pPr>
        <w:spacing w:line="200" w:lineRule="exact"/>
        <w:rPr>
          <w:rFonts w:ascii="Times New Roman" w:eastAsia="Times New Roman" w:hAnsi="Times New Roman"/>
        </w:rPr>
      </w:pPr>
    </w:p>
    <w:p w14:paraId="2D11EB1C" w14:textId="77777777" w:rsidR="006F3055" w:rsidRDefault="006F3055">
      <w:pPr>
        <w:spacing w:line="200" w:lineRule="exact"/>
        <w:rPr>
          <w:rFonts w:ascii="Times New Roman" w:eastAsia="Times New Roman" w:hAnsi="Times New Roman"/>
        </w:rPr>
      </w:pPr>
    </w:p>
    <w:p w14:paraId="2375598E" w14:textId="77777777" w:rsidR="006F3055" w:rsidRDefault="006F3055">
      <w:pPr>
        <w:spacing w:line="200" w:lineRule="exact"/>
        <w:rPr>
          <w:rFonts w:ascii="Times New Roman" w:eastAsia="Times New Roman" w:hAnsi="Times New Roman"/>
        </w:rPr>
      </w:pPr>
    </w:p>
    <w:p w14:paraId="67F961E4" w14:textId="77777777" w:rsidR="006F3055" w:rsidRDefault="006F3055">
      <w:pPr>
        <w:spacing w:line="200" w:lineRule="exact"/>
        <w:rPr>
          <w:rFonts w:ascii="Times New Roman" w:eastAsia="Times New Roman" w:hAnsi="Times New Roman"/>
        </w:rPr>
      </w:pPr>
    </w:p>
    <w:p w14:paraId="652D68B4" w14:textId="77777777" w:rsidR="006F3055" w:rsidRDefault="006F3055">
      <w:pPr>
        <w:spacing w:line="200" w:lineRule="exact"/>
        <w:rPr>
          <w:rFonts w:ascii="Times New Roman" w:eastAsia="Times New Roman" w:hAnsi="Times New Roman"/>
        </w:rPr>
      </w:pPr>
    </w:p>
    <w:p w14:paraId="1A16AB6B" w14:textId="77777777" w:rsidR="006F3055" w:rsidRDefault="006F3055">
      <w:pPr>
        <w:spacing w:line="200" w:lineRule="exact"/>
        <w:rPr>
          <w:rFonts w:ascii="Times New Roman" w:eastAsia="Times New Roman" w:hAnsi="Times New Roman"/>
        </w:rPr>
      </w:pPr>
    </w:p>
    <w:p w14:paraId="72BADC2B" w14:textId="77777777" w:rsidR="006F3055" w:rsidRDefault="006F3055">
      <w:pPr>
        <w:spacing w:line="200" w:lineRule="exact"/>
        <w:rPr>
          <w:rFonts w:ascii="Times New Roman" w:eastAsia="Times New Roman" w:hAnsi="Times New Roman"/>
        </w:rPr>
      </w:pPr>
    </w:p>
    <w:p w14:paraId="059D5596" w14:textId="77777777" w:rsidR="006F3055" w:rsidRDefault="006F3055">
      <w:pPr>
        <w:spacing w:line="200" w:lineRule="exact"/>
        <w:rPr>
          <w:rFonts w:ascii="Times New Roman" w:eastAsia="Times New Roman" w:hAnsi="Times New Roman"/>
        </w:rPr>
      </w:pPr>
    </w:p>
    <w:p w14:paraId="7FE9079F" w14:textId="77777777" w:rsidR="006F3055" w:rsidRDefault="006F3055">
      <w:pPr>
        <w:spacing w:line="200" w:lineRule="exact"/>
        <w:rPr>
          <w:rFonts w:ascii="Times New Roman" w:eastAsia="Times New Roman" w:hAnsi="Times New Roman"/>
        </w:rPr>
      </w:pPr>
    </w:p>
    <w:p w14:paraId="29D65E71" w14:textId="77777777" w:rsidR="006F3055" w:rsidRDefault="006F3055">
      <w:pPr>
        <w:spacing w:line="347" w:lineRule="exact"/>
        <w:rPr>
          <w:rFonts w:ascii="Times New Roman" w:eastAsia="Times New Roman" w:hAnsi="Times New Roman"/>
        </w:rPr>
      </w:pPr>
    </w:p>
    <w:p w14:paraId="4D5B0A33" w14:textId="77777777" w:rsidR="0016446C" w:rsidRDefault="0016446C">
      <w:pPr>
        <w:spacing w:line="347" w:lineRule="exact"/>
        <w:rPr>
          <w:rFonts w:ascii="Times New Roman" w:eastAsia="Times New Roman" w:hAnsi="Times New Roman"/>
        </w:rPr>
      </w:pPr>
    </w:p>
    <w:p w14:paraId="6A6E73FC" w14:textId="77777777" w:rsidR="0016446C" w:rsidRDefault="0016446C">
      <w:pPr>
        <w:spacing w:line="347" w:lineRule="exact"/>
        <w:rPr>
          <w:rFonts w:ascii="Times New Roman" w:eastAsia="Times New Roman" w:hAnsi="Times New Roman"/>
        </w:rPr>
      </w:pPr>
    </w:p>
    <w:p w14:paraId="2A64710D" w14:textId="77777777" w:rsidR="0016446C" w:rsidRDefault="0016446C">
      <w:pPr>
        <w:spacing w:line="347" w:lineRule="exact"/>
        <w:rPr>
          <w:rFonts w:ascii="Times New Roman" w:eastAsia="Times New Roman" w:hAnsi="Times New Roman"/>
        </w:rPr>
      </w:pPr>
    </w:p>
    <w:p w14:paraId="1FF1DC4F" w14:textId="3E93C7C8" w:rsidR="006F3055" w:rsidRDefault="00EA1B5F">
      <w:pPr>
        <w:spacing w:line="0" w:lineRule="atLeast"/>
        <w:ind w:right="-38"/>
        <w:jc w:val="center"/>
        <w:rPr>
          <w:sz w:val="22"/>
        </w:rPr>
      </w:pPr>
      <w:r>
        <w:rPr>
          <w:sz w:val="22"/>
        </w:rPr>
        <w:t>2</w:t>
      </w:r>
    </w:p>
    <w:p w14:paraId="1C9D9293" w14:textId="375B871C" w:rsidR="006F3055" w:rsidRDefault="006F3055">
      <w:pPr>
        <w:spacing w:line="20" w:lineRule="exact"/>
        <w:rPr>
          <w:rFonts w:ascii="Times New Roman" w:eastAsia="Times New Roman" w:hAnsi="Times New Roman"/>
        </w:rPr>
      </w:pPr>
    </w:p>
    <w:p w14:paraId="640CDD01" w14:textId="77777777" w:rsidR="006F3055" w:rsidRDefault="006F3055">
      <w:pPr>
        <w:spacing w:line="20" w:lineRule="exact"/>
        <w:rPr>
          <w:rFonts w:ascii="Times New Roman" w:eastAsia="Times New Roman" w:hAnsi="Times New Roman"/>
        </w:rPr>
        <w:sectPr w:rsidR="006F3055" w:rsidSect="00BF4D44">
          <w:pgSz w:w="11920" w:h="16850"/>
          <w:pgMar w:top="1440" w:right="1440" w:bottom="190" w:left="98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bookmarkStart w:id="1" w:name="page3"/>
    <w:bookmarkEnd w:id="1"/>
    <w:p w14:paraId="5C8753C4" w14:textId="2A21D0EE" w:rsidR="006F3055" w:rsidRDefault="00E41A0B">
      <w:pPr>
        <w:spacing w:line="0" w:lineRule="atLeast"/>
        <w:ind w:right="81"/>
        <w:jc w:val="center"/>
        <w:rPr>
          <w:rFonts w:ascii="Times New Roman" w:eastAsia="Times New Roman" w:hAnsi="Times New Roman"/>
          <w:b/>
          <w:sz w:val="36"/>
          <w:u w:val="single"/>
        </w:rPr>
      </w:pPr>
      <w:r>
        <w:rPr>
          <w:rFonts w:ascii="Times New Roman" w:eastAsia="Times New Roman" w:hAnsi="Times New Roman"/>
          <w:noProof/>
        </w:rPr>
        <w:lastRenderedPageBreak/>
        <mc:AlternateContent>
          <mc:Choice Requires="wps">
            <w:drawing>
              <wp:anchor distT="0" distB="0" distL="114300" distR="114300" simplePos="0" relativeHeight="251637248" behindDoc="1" locked="0" layoutInCell="1" allowOverlap="1" wp14:anchorId="7A661FA6" wp14:editId="73875702">
                <wp:simplePos x="0" y="0"/>
                <wp:positionH relativeFrom="page">
                  <wp:posOffset>304800</wp:posOffset>
                </wp:positionH>
                <wp:positionV relativeFrom="page">
                  <wp:posOffset>307340</wp:posOffset>
                </wp:positionV>
                <wp:extent cx="6961505" cy="0"/>
                <wp:effectExtent l="9525" t="12065" r="10795" b="6985"/>
                <wp:wrapNone/>
                <wp:docPr id="970667887" name="Lines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72431" id="Lines 8" o:spid="_x0000_s1026" style="position:absolute;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38272" behindDoc="1" locked="0" layoutInCell="1" allowOverlap="1" wp14:anchorId="3AD909BB" wp14:editId="6644FDA9">
                <wp:simplePos x="0" y="0"/>
                <wp:positionH relativeFrom="page">
                  <wp:posOffset>307340</wp:posOffset>
                </wp:positionH>
                <wp:positionV relativeFrom="page">
                  <wp:posOffset>304800</wp:posOffset>
                </wp:positionV>
                <wp:extent cx="0" cy="10091420"/>
                <wp:effectExtent l="12065" t="9525" r="6985" b="5080"/>
                <wp:wrapNone/>
                <wp:docPr id="1783065555"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28085" id="Lines 9"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39296" behindDoc="1" locked="0" layoutInCell="1" allowOverlap="1" wp14:anchorId="33573076" wp14:editId="0680A77A">
                <wp:simplePos x="0" y="0"/>
                <wp:positionH relativeFrom="page">
                  <wp:posOffset>7263130</wp:posOffset>
                </wp:positionH>
                <wp:positionV relativeFrom="page">
                  <wp:posOffset>304800</wp:posOffset>
                </wp:positionV>
                <wp:extent cx="0" cy="10091420"/>
                <wp:effectExtent l="5080" t="9525" r="13970" b="5080"/>
                <wp:wrapNone/>
                <wp:docPr id="696998084" name="Lines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62D2A" id="Lines 10" o:spid="_x0000_s1026" style="position:absolute;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r w:rsidR="006F3055">
        <w:rPr>
          <w:rFonts w:ascii="Times New Roman" w:eastAsia="Times New Roman" w:hAnsi="Times New Roman"/>
          <w:b/>
          <w:sz w:val="36"/>
          <w:u w:val="single"/>
        </w:rPr>
        <w:t>Abstract</w:t>
      </w:r>
    </w:p>
    <w:p w14:paraId="4EA56F54" w14:textId="77777777" w:rsidR="006F3055" w:rsidRDefault="006F3055">
      <w:pPr>
        <w:spacing w:line="200" w:lineRule="exact"/>
        <w:rPr>
          <w:rFonts w:ascii="Times New Roman" w:eastAsia="Times New Roman" w:hAnsi="Times New Roman"/>
        </w:rPr>
      </w:pPr>
    </w:p>
    <w:p w14:paraId="3BACBD49" w14:textId="77777777" w:rsidR="006F3055" w:rsidRDefault="006F3055">
      <w:pPr>
        <w:spacing w:line="200" w:lineRule="exact"/>
        <w:rPr>
          <w:rFonts w:ascii="Times New Roman" w:eastAsia="Times New Roman" w:hAnsi="Times New Roman"/>
        </w:rPr>
      </w:pPr>
    </w:p>
    <w:p w14:paraId="62F5441A" w14:textId="77777777" w:rsidR="006F3055" w:rsidRDefault="006F3055">
      <w:pPr>
        <w:spacing w:line="200" w:lineRule="exact"/>
        <w:rPr>
          <w:rFonts w:ascii="Times New Roman" w:eastAsia="Times New Roman" w:hAnsi="Times New Roman"/>
        </w:rPr>
      </w:pPr>
    </w:p>
    <w:p w14:paraId="764278D3" w14:textId="77777777" w:rsidR="006F3055" w:rsidRDefault="006F3055">
      <w:pPr>
        <w:spacing w:line="200" w:lineRule="exact"/>
        <w:rPr>
          <w:rFonts w:ascii="Times New Roman" w:eastAsia="Times New Roman" w:hAnsi="Times New Roman"/>
        </w:rPr>
      </w:pPr>
    </w:p>
    <w:p w14:paraId="7DEE0098" w14:textId="77777777" w:rsidR="006F3055" w:rsidRDefault="0016446C" w:rsidP="004665A0">
      <w:pPr>
        <w:spacing w:line="360" w:lineRule="auto"/>
        <w:jc w:val="both"/>
        <w:rPr>
          <w:rFonts w:ascii="Times New Roman" w:eastAsia="Times New Roman" w:hAnsi="Times New Roman"/>
        </w:rPr>
      </w:pPr>
      <w:r w:rsidRPr="0016446C">
        <w:rPr>
          <w:rFonts w:ascii="Times New Roman" w:hAnsi="Times New Roman" w:cs="Times New Roman"/>
          <w:sz w:val="24"/>
        </w:rPr>
        <w:t xml:space="preserve">The Food Recognition System presented in this project employs </w:t>
      </w:r>
      <w:r w:rsidRPr="0016446C">
        <w:rPr>
          <w:rStyle w:val="Strong"/>
          <w:rFonts w:ascii="Times New Roman" w:hAnsi="Times New Roman" w:cs="Times New Roman"/>
          <w:sz w:val="24"/>
        </w:rPr>
        <w:t>deep learning techniques</w:t>
      </w:r>
      <w:r w:rsidRPr="0016446C">
        <w:rPr>
          <w:rFonts w:ascii="Times New Roman" w:hAnsi="Times New Roman" w:cs="Times New Roman"/>
          <w:sz w:val="24"/>
        </w:rPr>
        <w:t xml:space="preserve"> to accurately identify Indian food items from images. Using the </w:t>
      </w:r>
      <w:r w:rsidRPr="0016446C">
        <w:rPr>
          <w:rStyle w:val="Strong"/>
          <w:rFonts w:ascii="Times New Roman" w:hAnsi="Times New Roman" w:cs="Times New Roman"/>
          <w:sz w:val="24"/>
        </w:rPr>
        <w:t>MobileNetV2</w:t>
      </w:r>
      <w:r w:rsidRPr="0016446C">
        <w:rPr>
          <w:rFonts w:ascii="Times New Roman" w:hAnsi="Times New Roman" w:cs="Times New Roman"/>
          <w:sz w:val="24"/>
        </w:rPr>
        <w:t xml:space="preserve"> architecture, a lightweight and efficient convolutional neural network, the system leverages transfer learning to classify food categories based on visual features such as </w:t>
      </w:r>
      <w:proofErr w:type="spellStart"/>
      <w:r w:rsidRPr="0016446C">
        <w:rPr>
          <w:rFonts w:ascii="Times New Roman" w:hAnsi="Times New Roman" w:cs="Times New Roman"/>
          <w:sz w:val="24"/>
        </w:rPr>
        <w:t>color</w:t>
      </w:r>
      <w:proofErr w:type="spellEnd"/>
      <w:r w:rsidRPr="0016446C">
        <w:rPr>
          <w:rFonts w:ascii="Times New Roman" w:hAnsi="Times New Roman" w:cs="Times New Roman"/>
          <w:sz w:val="24"/>
        </w:rPr>
        <w:t xml:space="preserve">, texture, and shape. The dataset used, sourced from </w:t>
      </w:r>
      <w:r w:rsidRPr="0016446C">
        <w:rPr>
          <w:rStyle w:val="Strong"/>
          <w:rFonts w:ascii="Times New Roman" w:hAnsi="Times New Roman" w:cs="Times New Roman"/>
          <w:sz w:val="24"/>
        </w:rPr>
        <w:t>Kaggle’s Indian Food Classification</w:t>
      </w:r>
      <w:r w:rsidRPr="0016446C">
        <w:rPr>
          <w:rFonts w:ascii="Times New Roman" w:hAnsi="Times New Roman" w:cs="Times New Roman"/>
          <w:sz w:val="24"/>
        </w:rPr>
        <w:t>, is pre</w:t>
      </w:r>
      <w:r w:rsidR="003F0CAE">
        <w:rPr>
          <w:rFonts w:ascii="Times New Roman" w:hAnsi="Times New Roman" w:cs="Times New Roman"/>
          <w:sz w:val="24"/>
        </w:rPr>
        <w:t>-</w:t>
      </w:r>
      <w:r w:rsidRPr="0016446C">
        <w:rPr>
          <w:rFonts w:ascii="Times New Roman" w:hAnsi="Times New Roman" w:cs="Times New Roman"/>
          <w:sz w:val="24"/>
        </w:rPr>
        <w:t xml:space="preserve">processed with normalization and augmentation to enhance model generalization. The model is trained using an </w:t>
      </w:r>
      <w:r w:rsidRPr="0016446C">
        <w:rPr>
          <w:rStyle w:val="Strong"/>
          <w:rFonts w:ascii="Times New Roman" w:hAnsi="Times New Roman" w:cs="Times New Roman"/>
          <w:sz w:val="24"/>
        </w:rPr>
        <w:t>80–20 split</w:t>
      </w:r>
      <w:r w:rsidRPr="0016446C">
        <w:rPr>
          <w:rFonts w:ascii="Times New Roman" w:hAnsi="Times New Roman" w:cs="Times New Roman"/>
          <w:sz w:val="24"/>
        </w:rPr>
        <w:t xml:space="preserve"> for training and validation, optimizing performance with the </w:t>
      </w:r>
      <w:r w:rsidRPr="0016446C">
        <w:rPr>
          <w:rStyle w:val="Strong"/>
          <w:rFonts w:ascii="Times New Roman" w:hAnsi="Times New Roman" w:cs="Times New Roman"/>
          <w:sz w:val="24"/>
        </w:rPr>
        <w:t>Adam optimizer</w:t>
      </w:r>
      <w:r w:rsidRPr="0016446C">
        <w:rPr>
          <w:rFonts w:ascii="Times New Roman" w:hAnsi="Times New Roman" w:cs="Times New Roman"/>
          <w:sz w:val="24"/>
        </w:rPr>
        <w:t xml:space="preserve">. Experimental results demonstrate that the system achieves high accuracy while maintaining low computational cost, making it suitable for real-time applications such as </w:t>
      </w:r>
      <w:r w:rsidRPr="0016446C">
        <w:rPr>
          <w:rStyle w:val="Strong"/>
          <w:rFonts w:ascii="Times New Roman" w:hAnsi="Times New Roman" w:cs="Times New Roman"/>
          <w:sz w:val="24"/>
        </w:rPr>
        <w:t>automated dietary monitoring, calorie tracking, and restaurant menu digitization</w:t>
      </w:r>
      <w:r w:rsidRPr="0016446C">
        <w:rPr>
          <w:rFonts w:ascii="Times New Roman" w:hAnsi="Times New Roman" w:cs="Times New Roman"/>
          <w:sz w:val="24"/>
        </w:rPr>
        <w:t>. This project highlights the effectiveness of transfer learning in developing robust, scalable food recognition systems.</w:t>
      </w:r>
      <w:r w:rsidR="004D1E83">
        <w:rPr>
          <w:rFonts w:ascii="Times New Roman" w:eastAsia="Times New Roman" w:hAnsi="Times New Roman"/>
        </w:rPr>
        <w:t xml:space="preserve">                                       </w:t>
      </w:r>
    </w:p>
    <w:p w14:paraId="5B0E9CCB" w14:textId="77777777" w:rsidR="00827A9D" w:rsidRDefault="00827A9D" w:rsidP="004665A0">
      <w:pPr>
        <w:spacing w:line="360" w:lineRule="auto"/>
        <w:jc w:val="both"/>
        <w:rPr>
          <w:rFonts w:ascii="Times New Roman" w:eastAsia="Times New Roman" w:hAnsi="Times New Roman"/>
        </w:rPr>
      </w:pPr>
    </w:p>
    <w:p w14:paraId="1284303E" w14:textId="77777777" w:rsidR="00827A9D" w:rsidRDefault="00827A9D" w:rsidP="004665A0">
      <w:pPr>
        <w:spacing w:line="360" w:lineRule="auto"/>
        <w:jc w:val="both"/>
        <w:rPr>
          <w:rFonts w:ascii="Times New Roman" w:eastAsia="Times New Roman" w:hAnsi="Times New Roman"/>
        </w:rPr>
      </w:pPr>
    </w:p>
    <w:p w14:paraId="2A47C186" w14:textId="77777777" w:rsidR="00827A9D" w:rsidRDefault="00827A9D" w:rsidP="004665A0">
      <w:pPr>
        <w:spacing w:line="360" w:lineRule="auto"/>
        <w:jc w:val="both"/>
        <w:rPr>
          <w:rFonts w:ascii="Times New Roman" w:eastAsia="Times New Roman" w:hAnsi="Times New Roman"/>
        </w:rPr>
      </w:pPr>
    </w:p>
    <w:p w14:paraId="0039AD4B" w14:textId="77777777" w:rsidR="00827A9D" w:rsidRDefault="00827A9D" w:rsidP="004665A0">
      <w:pPr>
        <w:spacing w:line="360" w:lineRule="auto"/>
        <w:jc w:val="both"/>
        <w:rPr>
          <w:rFonts w:ascii="Times New Roman" w:eastAsia="Times New Roman" w:hAnsi="Times New Roman"/>
        </w:rPr>
      </w:pPr>
    </w:p>
    <w:p w14:paraId="524C349C" w14:textId="77777777" w:rsidR="00827A9D" w:rsidRDefault="00827A9D" w:rsidP="004665A0">
      <w:pPr>
        <w:spacing w:line="360" w:lineRule="auto"/>
        <w:jc w:val="both"/>
        <w:rPr>
          <w:rFonts w:ascii="Times New Roman" w:eastAsia="Times New Roman" w:hAnsi="Times New Roman"/>
        </w:rPr>
      </w:pPr>
    </w:p>
    <w:p w14:paraId="0360A1CD" w14:textId="77777777" w:rsidR="00827A9D" w:rsidRDefault="00827A9D" w:rsidP="004665A0">
      <w:pPr>
        <w:spacing w:line="360" w:lineRule="auto"/>
        <w:jc w:val="both"/>
        <w:rPr>
          <w:rFonts w:ascii="Times New Roman" w:eastAsia="Times New Roman" w:hAnsi="Times New Roman"/>
        </w:rPr>
      </w:pPr>
    </w:p>
    <w:p w14:paraId="09077EC8" w14:textId="77777777" w:rsidR="00827A9D" w:rsidRDefault="00827A9D" w:rsidP="004665A0">
      <w:pPr>
        <w:spacing w:line="360" w:lineRule="auto"/>
        <w:jc w:val="both"/>
        <w:rPr>
          <w:rFonts w:ascii="Times New Roman" w:eastAsia="Times New Roman" w:hAnsi="Times New Roman"/>
        </w:rPr>
      </w:pPr>
    </w:p>
    <w:p w14:paraId="6E3C2874" w14:textId="77777777" w:rsidR="00827A9D" w:rsidRDefault="00827A9D" w:rsidP="004665A0">
      <w:pPr>
        <w:spacing w:line="360" w:lineRule="auto"/>
        <w:jc w:val="both"/>
        <w:rPr>
          <w:rFonts w:ascii="Times New Roman" w:eastAsia="Times New Roman" w:hAnsi="Times New Roman"/>
        </w:rPr>
      </w:pPr>
    </w:p>
    <w:p w14:paraId="4639864D" w14:textId="77777777" w:rsidR="00827A9D" w:rsidRDefault="00827A9D" w:rsidP="004665A0">
      <w:pPr>
        <w:spacing w:line="360" w:lineRule="auto"/>
        <w:jc w:val="both"/>
        <w:rPr>
          <w:rFonts w:ascii="Times New Roman" w:eastAsia="Times New Roman" w:hAnsi="Times New Roman"/>
        </w:rPr>
      </w:pPr>
    </w:p>
    <w:p w14:paraId="28A6B528" w14:textId="77777777" w:rsidR="00827A9D" w:rsidRDefault="00827A9D" w:rsidP="004665A0">
      <w:pPr>
        <w:spacing w:line="360" w:lineRule="auto"/>
        <w:jc w:val="both"/>
        <w:rPr>
          <w:rFonts w:ascii="Times New Roman" w:eastAsia="Times New Roman" w:hAnsi="Times New Roman"/>
        </w:rPr>
      </w:pPr>
    </w:p>
    <w:p w14:paraId="438925B7" w14:textId="77777777" w:rsidR="00827A9D" w:rsidRDefault="00827A9D" w:rsidP="004665A0">
      <w:pPr>
        <w:spacing w:line="360" w:lineRule="auto"/>
        <w:jc w:val="both"/>
        <w:rPr>
          <w:rFonts w:ascii="Times New Roman" w:eastAsia="Times New Roman" w:hAnsi="Times New Roman"/>
        </w:rPr>
      </w:pPr>
    </w:p>
    <w:p w14:paraId="5337CC51" w14:textId="77777777" w:rsidR="00827A9D" w:rsidRDefault="00827A9D" w:rsidP="004665A0">
      <w:pPr>
        <w:spacing w:line="360" w:lineRule="auto"/>
        <w:jc w:val="both"/>
        <w:rPr>
          <w:rFonts w:ascii="Times New Roman" w:eastAsia="Times New Roman" w:hAnsi="Times New Roman"/>
        </w:rPr>
      </w:pPr>
    </w:p>
    <w:p w14:paraId="65F8CDCE" w14:textId="77777777" w:rsidR="00827A9D" w:rsidRDefault="00827A9D" w:rsidP="004665A0">
      <w:pPr>
        <w:spacing w:line="360" w:lineRule="auto"/>
        <w:jc w:val="both"/>
        <w:rPr>
          <w:rFonts w:ascii="Times New Roman" w:eastAsia="Times New Roman" w:hAnsi="Times New Roman"/>
        </w:rPr>
      </w:pPr>
    </w:p>
    <w:p w14:paraId="2A4408EF" w14:textId="77777777" w:rsidR="00827A9D" w:rsidRDefault="00827A9D" w:rsidP="004665A0">
      <w:pPr>
        <w:spacing w:line="360" w:lineRule="auto"/>
        <w:jc w:val="both"/>
        <w:rPr>
          <w:rFonts w:ascii="Times New Roman" w:eastAsia="Times New Roman" w:hAnsi="Times New Roman"/>
        </w:rPr>
      </w:pPr>
    </w:p>
    <w:p w14:paraId="1576A00A" w14:textId="77777777" w:rsidR="00827A9D" w:rsidRDefault="00827A9D" w:rsidP="004665A0">
      <w:pPr>
        <w:spacing w:line="360" w:lineRule="auto"/>
        <w:jc w:val="both"/>
        <w:rPr>
          <w:rFonts w:ascii="Times New Roman" w:eastAsia="Times New Roman" w:hAnsi="Times New Roman"/>
        </w:rPr>
      </w:pPr>
    </w:p>
    <w:p w14:paraId="57E4384B" w14:textId="77777777" w:rsidR="00827A9D" w:rsidRDefault="00827A9D" w:rsidP="004665A0">
      <w:pPr>
        <w:spacing w:line="360" w:lineRule="auto"/>
        <w:jc w:val="both"/>
        <w:rPr>
          <w:rFonts w:ascii="Times New Roman" w:eastAsia="Times New Roman" w:hAnsi="Times New Roman"/>
        </w:rPr>
      </w:pPr>
    </w:p>
    <w:p w14:paraId="4EAE3D10" w14:textId="77777777" w:rsidR="00827A9D" w:rsidRDefault="00827A9D" w:rsidP="004665A0">
      <w:pPr>
        <w:spacing w:line="360" w:lineRule="auto"/>
        <w:jc w:val="both"/>
        <w:rPr>
          <w:rFonts w:ascii="Times New Roman" w:eastAsia="Times New Roman" w:hAnsi="Times New Roman"/>
        </w:rPr>
      </w:pPr>
    </w:p>
    <w:p w14:paraId="1F8D4418" w14:textId="77777777" w:rsidR="00827A9D" w:rsidRDefault="00827A9D" w:rsidP="004665A0">
      <w:pPr>
        <w:spacing w:line="360" w:lineRule="auto"/>
        <w:jc w:val="both"/>
        <w:rPr>
          <w:rFonts w:ascii="Times New Roman" w:eastAsia="Times New Roman" w:hAnsi="Times New Roman"/>
        </w:rPr>
      </w:pPr>
    </w:p>
    <w:p w14:paraId="28FEA8FC" w14:textId="77777777" w:rsidR="00827A9D" w:rsidRDefault="00827A9D" w:rsidP="004665A0">
      <w:pPr>
        <w:spacing w:line="360" w:lineRule="auto"/>
        <w:jc w:val="both"/>
        <w:rPr>
          <w:rFonts w:ascii="Times New Roman" w:eastAsia="Times New Roman" w:hAnsi="Times New Roman"/>
        </w:rPr>
      </w:pPr>
    </w:p>
    <w:p w14:paraId="05B8E754" w14:textId="77777777" w:rsidR="00827A9D" w:rsidRDefault="00827A9D" w:rsidP="004665A0">
      <w:pPr>
        <w:spacing w:line="360" w:lineRule="auto"/>
        <w:jc w:val="both"/>
        <w:rPr>
          <w:rFonts w:ascii="Times New Roman" w:eastAsia="Times New Roman" w:hAnsi="Times New Roman"/>
        </w:rPr>
      </w:pPr>
    </w:p>
    <w:p w14:paraId="0C9AB557" w14:textId="77777777" w:rsidR="00827A9D" w:rsidRDefault="00827A9D" w:rsidP="004665A0">
      <w:pPr>
        <w:spacing w:line="360" w:lineRule="auto"/>
        <w:jc w:val="both"/>
        <w:rPr>
          <w:rFonts w:ascii="Times New Roman" w:eastAsia="Times New Roman" w:hAnsi="Times New Roman"/>
        </w:rPr>
      </w:pPr>
    </w:p>
    <w:p w14:paraId="6C406C6E" w14:textId="77777777" w:rsidR="00827A9D" w:rsidRDefault="00827A9D" w:rsidP="004665A0">
      <w:pPr>
        <w:spacing w:line="360" w:lineRule="auto"/>
        <w:jc w:val="both"/>
        <w:rPr>
          <w:rFonts w:ascii="Times New Roman" w:eastAsia="Times New Roman" w:hAnsi="Times New Roman"/>
        </w:rPr>
      </w:pPr>
    </w:p>
    <w:p w14:paraId="74F57249" w14:textId="77777777" w:rsidR="00827A9D" w:rsidRDefault="00827A9D" w:rsidP="004665A0">
      <w:pPr>
        <w:spacing w:line="360" w:lineRule="auto"/>
        <w:jc w:val="both"/>
        <w:rPr>
          <w:rFonts w:ascii="Times New Roman" w:eastAsia="Times New Roman" w:hAnsi="Times New Roman"/>
        </w:rPr>
      </w:pPr>
    </w:p>
    <w:p w14:paraId="14C36657" w14:textId="77777777" w:rsidR="00827A9D" w:rsidRDefault="00827A9D" w:rsidP="004665A0">
      <w:pPr>
        <w:spacing w:line="360" w:lineRule="auto"/>
        <w:jc w:val="both"/>
        <w:rPr>
          <w:rFonts w:ascii="Times New Roman" w:eastAsia="Times New Roman" w:hAnsi="Times New Roman"/>
        </w:rPr>
      </w:pPr>
    </w:p>
    <w:p w14:paraId="7252B237" w14:textId="77777777" w:rsidR="00827A9D" w:rsidRDefault="00827A9D" w:rsidP="004665A0">
      <w:pPr>
        <w:spacing w:line="360" w:lineRule="auto"/>
        <w:jc w:val="both"/>
        <w:rPr>
          <w:rFonts w:ascii="Times New Roman" w:eastAsia="Times New Roman" w:hAnsi="Times New Roman"/>
        </w:rPr>
      </w:pPr>
    </w:p>
    <w:p w14:paraId="55A92FB3" w14:textId="05A345CC" w:rsidR="00827A9D" w:rsidRPr="00827A9D" w:rsidRDefault="00827A9D" w:rsidP="00827A9D">
      <w:pPr>
        <w:spacing w:line="360" w:lineRule="auto"/>
        <w:jc w:val="center"/>
        <w:rPr>
          <w:rFonts w:ascii="Times New Roman" w:eastAsia="Times New Roman" w:hAnsi="Times New Roman"/>
          <w:sz w:val="28"/>
          <w:szCs w:val="28"/>
        </w:rPr>
        <w:sectPr w:rsidR="00827A9D" w:rsidRPr="00827A9D" w:rsidSect="00BF4D44">
          <w:pgSz w:w="11920" w:h="16850"/>
          <w:pgMar w:top="1424" w:right="1440" w:bottom="190" w:left="108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827A9D">
        <w:rPr>
          <w:rFonts w:ascii="Times New Roman" w:eastAsia="Times New Roman" w:hAnsi="Times New Roman"/>
          <w:sz w:val="24"/>
          <w:szCs w:val="24"/>
        </w:rPr>
        <w:t>3</w:t>
      </w:r>
    </w:p>
    <w:p w14:paraId="77ABC176" w14:textId="07B47A6E" w:rsidR="006F3055" w:rsidRPr="004B3CDD" w:rsidRDefault="00E41A0B" w:rsidP="00827A9D">
      <w:pPr>
        <w:spacing w:before="240" w:line="200" w:lineRule="exact"/>
        <w:jc w:val="center"/>
        <w:rPr>
          <w:rFonts w:ascii="Times New Roman" w:eastAsia="Times New Roman" w:hAnsi="Times New Roman"/>
        </w:rPr>
      </w:pPr>
      <w:bookmarkStart w:id="2" w:name="page4"/>
      <w:bookmarkEnd w:id="2"/>
      <w:r>
        <w:rPr>
          <w:noProof/>
          <w:sz w:val="22"/>
        </w:rPr>
        <w:lastRenderedPageBreak/>
        <w:drawing>
          <wp:anchor distT="0" distB="0" distL="114300" distR="114300" simplePos="0" relativeHeight="251645440" behindDoc="1" locked="0" layoutInCell="1" allowOverlap="1" wp14:anchorId="60B997AD" wp14:editId="03033CF4">
            <wp:simplePos x="0" y="0"/>
            <wp:positionH relativeFrom="page">
              <wp:posOffset>304800</wp:posOffset>
            </wp:positionH>
            <wp:positionV relativeFrom="page">
              <wp:posOffset>304800</wp:posOffset>
            </wp:positionV>
            <wp:extent cx="6958330" cy="10085705"/>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8330" cy="10085705"/>
                    </a:xfrm>
                    <a:prstGeom prst="rect">
                      <a:avLst/>
                    </a:prstGeom>
                    <a:noFill/>
                    <a:ln>
                      <a:noFill/>
                    </a:ln>
                  </pic:spPr>
                </pic:pic>
              </a:graphicData>
            </a:graphic>
            <wp14:sizeRelH relativeFrom="page">
              <wp14:pctWidth>0</wp14:pctWidth>
            </wp14:sizeRelH>
            <wp14:sizeRelV relativeFrom="page">
              <wp14:pctHeight>0</wp14:pctHeight>
            </wp14:sizeRelV>
          </wp:anchor>
        </w:drawing>
      </w:r>
      <w:r w:rsidR="006F3055">
        <w:rPr>
          <w:rFonts w:ascii="Times New Roman" w:eastAsia="Times New Roman" w:hAnsi="Times New Roman"/>
          <w:b/>
          <w:sz w:val="32"/>
          <w:u w:val="single"/>
        </w:rPr>
        <w:t>INTRODUCTION</w:t>
      </w:r>
    </w:p>
    <w:p w14:paraId="1329D391" w14:textId="77777777" w:rsidR="006F3055" w:rsidRDefault="006F3055">
      <w:pPr>
        <w:spacing w:line="200" w:lineRule="exact"/>
        <w:rPr>
          <w:rFonts w:ascii="Times New Roman" w:eastAsia="Times New Roman" w:hAnsi="Times New Roman"/>
        </w:rPr>
      </w:pPr>
    </w:p>
    <w:p w14:paraId="46A6135A" w14:textId="77777777" w:rsidR="006F3055" w:rsidRDefault="006F3055">
      <w:pPr>
        <w:spacing w:line="200" w:lineRule="exact"/>
        <w:rPr>
          <w:rFonts w:ascii="Times New Roman" w:eastAsia="Times New Roman" w:hAnsi="Times New Roman"/>
        </w:rPr>
      </w:pPr>
    </w:p>
    <w:p w14:paraId="6552521D" w14:textId="77777777" w:rsidR="00BF27CC" w:rsidRDefault="00BF27CC" w:rsidP="00BF27CC">
      <w:pPr>
        <w:pStyle w:val="NormalWeb"/>
        <w:spacing w:line="360" w:lineRule="auto"/>
        <w:jc w:val="both"/>
      </w:pPr>
      <w:r>
        <w:t xml:space="preserve">In today’s fast-paced world, automation and artificial intelligence are playing a crucial role in simplifying daily tasks, including food recognition and classification. Identifying food items from images is a challenging problem due to variations in </w:t>
      </w:r>
      <w:proofErr w:type="spellStart"/>
      <w:r>
        <w:t>color</w:t>
      </w:r>
      <w:proofErr w:type="spellEnd"/>
      <w:r>
        <w:t xml:space="preserve">, shape, presentation, lighting, and texture. Traditional image processing methods struggle to achieve high accuracy because of these inconsistencies. To overcome such challenges, this project implements a </w:t>
      </w:r>
      <w:r>
        <w:rPr>
          <w:rStyle w:val="Strong"/>
        </w:rPr>
        <w:t>Food Recognition System using Machine Learning</w:t>
      </w:r>
      <w:r>
        <w:t xml:space="preserve">, specifically utilizing </w:t>
      </w:r>
      <w:r>
        <w:rPr>
          <w:rStyle w:val="Strong"/>
        </w:rPr>
        <w:t>deep learning and transfer learning</w:t>
      </w:r>
      <w:r>
        <w:t xml:space="preserve"> techniques.</w:t>
      </w:r>
    </w:p>
    <w:p w14:paraId="22250777" w14:textId="77777777" w:rsidR="00BF27CC" w:rsidRDefault="00BF27CC" w:rsidP="00BF27CC">
      <w:pPr>
        <w:pStyle w:val="NormalWeb"/>
        <w:spacing w:line="360" w:lineRule="auto"/>
        <w:jc w:val="both"/>
      </w:pPr>
      <w:r>
        <w:t xml:space="preserve">The proposed system aims to classify various </w:t>
      </w:r>
      <w:r>
        <w:rPr>
          <w:rStyle w:val="Strong"/>
        </w:rPr>
        <w:t>Indian food items</w:t>
      </w:r>
      <w:r>
        <w:t xml:space="preserve"> based on image data. Using the </w:t>
      </w:r>
      <w:r>
        <w:rPr>
          <w:rStyle w:val="Strong"/>
        </w:rPr>
        <w:t>MobileNetV2</w:t>
      </w:r>
      <w:r>
        <w:t xml:space="preserve"> model — a lightweight and efficient convolutional neural network (CNN) — the system is capable of extracting high-level visual features and performing accurate classification with reduced computational cost. The dataset for training and validation is sourced from </w:t>
      </w:r>
      <w:r>
        <w:rPr>
          <w:rStyle w:val="Strong"/>
        </w:rPr>
        <w:t>Kaggle’s Indian Food Classification dataset</w:t>
      </w:r>
      <w:r>
        <w:t>, which contains diverse food categories commonly found in India.</w:t>
      </w:r>
    </w:p>
    <w:p w14:paraId="019C2D69" w14:textId="77777777" w:rsidR="00BF27CC" w:rsidRDefault="00BF27CC" w:rsidP="00BF27CC">
      <w:pPr>
        <w:pStyle w:val="NormalWeb"/>
        <w:spacing w:line="360" w:lineRule="auto"/>
        <w:jc w:val="both"/>
      </w:pPr>
      <w:r>
        <w:t xml:space="preserve">To enhance model generalization, </w:t>
      </w:r>
      <w:r>
        <w:rPr>
          <w:rStyle w:val="Strong"/>
        </w:rPr>
        <w:t xml:space="preserve">image </w:t>
      </w:r>
      <w:proofErr w:type="spellStart"/>
      <w:r>
        <w:rPr>
          <w:rStyle w:val="Strong"/>
        </w:rPr>
        <w:t>preprocessing</w:t>
      </w:r>
      <w:proofErr w:type="spellEnd"/>
      <w:r>
        <w:t xml:space="preserve"> techniques such as normalization and augmentation are applied. The model is trained with an </w:t>
      </w:r>
      <w:r>
        <w:rPr>
          <w:rStyle w:val="Strong"/>
        </w:rPr>
        <w:t>80–20 split</w:t>
      </w:r>
      <w:r>
        <w:t xml:space="preserve">, where 80% of the data is used for training and 20% for validation, ensuring robust performance evaluation. The </w:t>
      </w:r>
      <w:r>
        <w:rPr>
          <w:rStyle w:val="Strong"/>
        </w:rPr>
        <w:t>Adam optimizer</w:t>
      </w:r>
      <w:r>
        <w:t xml:space="preserve"> is used to minimize loss and improve convergence speed.</w:t>
      </w:r>
    </w:p>
    <w:p w14:paraId="5F86CC11" w14:textId="77777777" w:rsidR="00BF27CC" w:rsidRDefault="00BF27CC" w:rsidP="00BF27CC">
      <w:pPr>
        <w:pStyle w:val="NormalWeb"/>
        <w:spacing w:line="360" w:lineRule="auto"/>
        <w:jc w:val="both"/>
      </w:pPr>
      <w:r>
        <w:t xml:space="preserve">This project demonstrates how </w:t>
      </w:r>
      <w:r>
        <w:rPr>
          <w:rStyle w:val="Strong"/>
        </w:rPr>
        <w:t>machine learning and computer vision</w:t>
      </w:r>
      <w:r>
        <w:t xml:space="preserve"> can be effectively applied in the food industry for applications like </w:t>
      </w:r>
      <w:r>
        <w:rPr>
          <w:rStyle w:val="Strong"/>
        </w:rPr>
        <w:t>calorie estimation, diet tracking, and restaurant automation</w:t>
      </w:r>
      <w:r>
        <w:t>. By integrating AI-driven recognition systems, users can benefit from faster, more reliable, and user-friendly methods of food identification, ultimately contributing to better health management and customer service experiences.</w:t>
      </w:r>
    </w:p>
    <w:p w14:paraId="0BBBB4D2" w14:textId="77777777" w:rsidR="006F3055" w:rsidRDefault="006F3055">
      <w:pPr>
        <w:spacing w:line="200" w:lineRule="exact"/>
        <w:rPr>
          <w:rFonts w:ascii="Times New Roman" w:eastAsia="Times New Roman" w:hAnsi="Times New Roman"/>
        </w:rPr>
      </w:pPr>
    </w:p>
    <w:p w14:paraId="3B149D2D" w14:textId="77777777" w:rsidR="006F3055" w:rsidRDefault="006F3055">
      <w:pPr>
        <w:spacing w:line="200" w:lineRule="exact"/>
        <w:rPr>
          <w:rFonts w:ascii="Times New Roman" w:eastAsia="Times New Roman" w:hAnsi="Times New Roman"/>
        </w:rPr>
      </w:pPr>
    </w:p>
    <w:p w14:paraId="20DEACBA" w14:textId="77777777" w:rsidR="006F3055" w:rsidRDefault="006F3055">
      <w:pPr>
        <w:spacing w:line="294" w:lineRule="exact"/>
        <w:rPr>
          <w:rFonts w:ascii="Times New Roman" w:eastAsia="Times New Roman" w:hAnsi="Times New Roman"/>
        </w:rPr>
      </w:pPr>
    </w:p>
    <w:p w14:paraId="54B66006" w14:textId="77777777" w:rsidR="007C5290" w:rsidRDefault="007C5290">
      <w:pPr>
        <w:spacing w:line="0" w:lineRule="atLeast"/>
        <w:ind w:right="140"/>
        <w:jc w:val="center"/>
        <w:rPr>
          <w:sz w:val="22"/>
        </w:rPr>
      </w:pPr>
    </w:p>
    <w:p w14:paraId="43F95654" w14:textId="77777777" w:rsidR="007C5290" w:rsidRDefault="007C5290">
      <w:pPr>
        <w:spacing w:line="0" w:lineRule="atLeast"/>
        <w:ind w:right="140"/>
        <w:jc w:val="center"/>
        <w:rPr>
          <w:sz w:val="22"/>
        </w:rPr>
      </w:pPr>
    </w:p>
    <w:p w14:paraId="59B30E47" w14:textId="77777777" w:rsidR="007C5290" w:rsidRDefault="007C5290">
      <w:pPr>
        <w:spacing w:line="0" w:lineRule="atLeast"/>
        <w:ind w:right="140"/>
        <w:jc w:val="center"/>
        <w:rPr>
          <w:sz w:val="22"/>
        </w:rPr>
      </w:pPr>
    </w:p>
    <w:p w14:paraId="0232A7FD" w14:textId="77777777" w:rsidR="007C5290" w:rsidRDefault="007C5290">
      <w:pPr>
        <w:spacing w:line="0" w:lineRule="atLeast"/>
        <w:ind w:right="140"/>
        <w:jc w:val="center"/>
        <w:rPr>
          <w:sz w:val="22"/>
        </w:rPr>
      </w:pPr>
    </w:p>
    <w:p w14:paraId="0290ED8D" w14:textId="77777777" w:rsidR="00827A9D" w:rsidRDefault="00827A9D" w:rsidP="00BF27CC">
      <w:pPr>
        <w:spacing w:line="0" w:lineRule="atLeast"/>
        <w:ind w:right="140"/>
        <w:jc w:val="center"/>
        <w:rPr>
          <w:sz w:val="22"/>
        </w:rPr>
      </w:pPr>
    </w:p>
    <w:p w14:paraId="50ACE936" w14:textId="77777777" w:rsidR="00827A9D" w:rsidRDefault="00827A9D" w:rsidP="00BF27CC">
      <w:pPr>
        <w:spacing w:line="0" w:lineRule="atLeast"/>
        <w:ind w:right="140"/>
        <w:jc w:val="center"/>
        <w:rPr>
          <w:sz w:val="22"/>
        </w:rPr>
      </w:pPr>
    </w:p>
    <w:p w14:paraId="6521F255" w14:textId="77777777" w:rsidR="00827A9D" w:rsidRDefault="00827A9D" w:rsidP="00BF27CC">
      <w:pPr>
        <w:spacing w:line="0" w:lineRule="atLeast"/>
        <w:ind w:right="140"/>
        <w:jc w:val="center"/>
        <w:rPr>
          <w:sz w:val="22"/>
        </w:rPr>
      </w:pPr>
    </w:p>
    <w:p w14:paraId="49757190" w14:textId="77777777" w:rsidR="00827A9D" w:rsidRDefault="00827A9D" w:rsidP="00BF27CC">
      <w:pPr>
        <w:spacing w:line="0" w:lineRule="atLeast"/>
        <w:ind w:right="140"/>
        <w:jc w:val="center"/>
        <w:rPr>
          <w:sz w:val="22"/>
        </w:rPr>
      </w:pPr>
    </w:p>
    <w:p w14:paraId="419CEF16" w14:textId="77777777" w:rsidR="00827A9D" w:rsidRDefault="00827A9D" w:rsidP="00BF27CC">
      <w:pPr>
        <w:spacing w:line="0" w:lineRule="atLeast"/>
        <w:ind w:right="140"/>
        <w:jc w:val="center"/>
        <w:rPr>
          <w:sz w:val="22"/>
        </w:rPr>
      </w:pPr>
    </w:p>
    <w:p w14:paraId="2F28AB79" w14:textId="4F58726B" w:rsidR="0058418E" w:rsidRPr="00827A9D" w:rsidRDefault="00827A9D" w:rsidP="00BF27CC">
      <w:pPr>
        <w:spacing w:line="0" w:lineRule="atLeast"/>
        <w:ind w:right="140"/>
        <w:jc w:val="center"/>
        <w:rPr>
          <w:rFonts w:ascii="Times New Roman" w:hAnsi="Times New Roman" w:cs="Times New Roman"/>
          <w:sz w:val="24"/>
          <w:szCs w:val="22"/>
        </w:rPr>
        <w:sectPr w:rsidR="0058418E" w:rsidRPr="00827A9D" w:rsidSect="00BF4D44">
          <w:pgSz w:w="11920" w:h="16850"/>
          <w:pgMar w:top="1440" w:right="1421" w:bottom="190" w:left="108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827A9D">
        <w:rPr>
          <w:rFonts w:ascii="Times New Roman" w:hAnsi="Times New Roman" w:cs="Times New Roman"/>
          <w:sz w:val="24"/>
          <w:szCs w:val="22"/>
        </w:rPr>
        <w:t>4</w:t>
      </w:r>
    </w:p>
    <w:p w14:paraId="472D62DE" w14:textId="216226BC" w:rsidR="0058418E" w:rsidRDefault="005F4589" w:rsidP="005F4589">
      <w:pPr>
        <w:spacing w:line="0" w:lineRule="atLeast"/>
        <w:jc w:val="center"/>
        <w:rPr>
          <w:rFonts w:ascii="Times New Roman" w:eastAsia="Times New Roman" w:hAnsi="Times New Roman"/>
          <w:b/>
          <w:sz w:val="32"/>
          <w:u w:val="single"/>
        </w:rPr>
      </w:pPr>
      <w:r w:rsidRPr="005F4589">
        <w:rPr>
          <w:rFonts w:ascii="Times New Roman" w:eastAsia="Times New Roman" w:hAnsi="Times New Roman"/>
          <w:b/>
          <w:sz w:val="32"/>
          <w:u w:val="single"/>
        </w:rPr>
        <w:lastRenderedPageBreak/>
        <w:t>Problem Statement</w:t>
      </w:r>
    </w:p>
    <w:p w14:paraId="4D74C3CD" w14:textId="13887095" w:rsidR="005F4589" w:rsidRDefault="005F4589" w:rsidP="005F4589">
      <w:pPr>
        <w:spacing w:line="0" w:lineRule="atLeast"/>
        <w:jc w:val="center"/>
        <w:rPr>
          <w:rFonts w:ascii="Times New Roman" w:eastAsia="Times New Roman" w:hAnsi="Times New Roman"/>
          <w:b/>
          <w:sz w:val="32"/>
          <w:u w:val="single"/>
        </w:rPr>
      </w:pPr>
    </w:p>
    <w:p w14:paraId="7453C730" w14:textId="4D0D6C15" w:rsidR="005F4589" w:rsidRDefault="005F4589" w:rsidP="005F4589">
      <w:pPr>
        <w:spacing w:line="0" w:lineRule="atLeast"/>
        <w:jc w:val="center"/>
        <w:rPr>
          <w:rFonts w:ascii="Times New Roman" w:eastAsia="Times New Roman" w:hAnsi="Times New Roman"/>
          <w:b/>
          <w:sz w:val="32"/>
          <w:u w:val="single"/>
        </w:rPr>
      </w:pPr>
    </w:p>
    <w:p w14:paraId="1BE57FDE" w14:textId="77777777" w:rsidR="005F4589" w:rsidRDefault="005F4589" w:rsidP="005F4589">
      <w:pPr>
        <w:pStyle w:val="NormalWeb"/>
        <w:jc w:val="both"/>
      </w:pPr>
      <w:r>
        <w:t xml:space="preserve">In today’s fast-evolving technological landscape, automation and artificial intelligence have become essential components of modern life. Despite advancements in various domains, the process of identifying and categorizing food items remains largely manual in many applications such as dietary tracking, calorie estimation, restaurant management, and food delivery systems. This manual approach is not only </w:t>
      </w:r>
      <w:r>
        <w:rPr>
          <w:rStyle w:val="Strong"/>
        </w:rPr>
        <w:t>time-consuming</w:t>
      </w:r>
      <w:r>
        <w:t xml:space="preserve"> but also </w:t>
      </w:r>
      <w:r>
        <w:rPr>
          <w:rStyle w:val="Strong"/>
        </w:rPr>
        <w:t>prone to human error</w:t>
      </w:r>
      <w:r>
        <w:t>.</w:t>
      </w:r>
    </w:p>
    <w:p w14:paraId="4E6737D2" w14:textId="77777777" w:rsidR="005F4589" w:rsidRDefault="005F4589" w:rsidP="005F4589">
      <w:pPr>
        <w:pStyle w:val="NormalWeb"/>
        <w:jc w:val="both"/>
      </w:pPr>
      <w:r>
        <w:t xml:space="preserve">People often lack accurate information about what they eat—especially in terms of </w:t>
      </w:r>
      <w:r>
        <w:rPr>
          <w:rStyle w:val="Strong"/>
        </w:rPr>
        <w:t>nutritional content</w:t>
      </w:r>
      <w:r>
        <w:t xml:space="preserve"> and </w:t>
      </w:r>
      <w:r>
        <w:rPr>
          <w:rStyle w:val="Strong"/>
        </w:rPr>
        <w:t>portion estimation</w:t>
      </w:r>
      <w:r>
        <w:t>. Traditional methods of recording meals, such as entering food names manually into dietary apps or referencing static databases, are inefficient and inconvenient. Similarly, in restaurants or automated cafeterias, staff must manually identify and record food items for billing or calorie tracking, which increases the risk of misidentification and reduces operational efficiency.</w:t>
      </w:r>
    </w:p>
    <w:p w14:paraId="68D55AC3" w14:textId="77777777" w:rsidR="005F4589" w:rsidRDefault="005F4589" w:rsidP="005F4589">
      <w:pPr>
        <w:pStyle w:val="NormalWeb"/>
        <w:jc w:val="both"/>
      </w:pPr>
      <w:r>
        <w:t xml:space="preserve">Another challenge arises from the </w:t>
      </w:r>
      <w:r>
        <w:rPr>
          <w:rStyle w:val="Strong"/>
        </w:rPr>
        <w:t>visual diversity of food items</w:t>
      </w:r>
      <w:r>
        <w:t>. Food dishes often vary in appearance depending on lighting, presentation, and regional preparation styles. Two images of the same dish might look very different, while two different dishes may appear visually similar. This makes it difficult for traditional computer vision or rule-based algorithms to accurately identify food categories.</w:t>
      </w:r>
    </w:p>
    <w:p w14:paraId="5C07E51F" w14:textId="77777777" w:rsidR="005F4589" w:rsidRDefault="005F4589" w:rsidP="005F4589">
      <w:pPr>
        <w:pStyle w:val="NormalWeb"/>
        <w:jc w:val="both"/>
      </w:pPr>
      <w:r>
        <w:t xml:space="preserve">The problem, therefore, is the </w:t>
      </w:r>
      <w:r>
        <w:rPr>
          <w:rStyle w:val="Strong"/>
        </w:rPr>
        <w:t>need for an intelligent and automated food recognition system</w:t>
      </w:r>
      <w:r>
        <w:t xml:space="preserve"> capable of accurately identifying food items from digital images using deep learning techniques. The system should minimize human intervention, adapt to a variety of visual conditions, and deliver reliable results in real time. By leveraging a </w:t>
      </w:r>
      <w:r>
        <w:rPr>
          <w:rStyle w:val="Strong"/>
        </w:rPr>
        <w:t>Convolutional Neural Network (CNN)</w:t>
      </w:r>
      <w:r>
        <w:t>, the proposed system aims to extract and learn complex visual features from images, enabling it to classify multiple food categories efficiently.</w:t>
      </w:r>
    </w:p>
    <w:p w14:paraId="35EDC0E3" w14:textId="77777777" w:rsidR="005F4589" w:rsidRDefault="005F4589" w:rsidP="005F4589">
      <w:pPr>
        <w:pStyle w:val="NormalWeb"/>
        <w:jc w:val="both"/>
      </w:pPr>
      <w:r>
        <w:t xml:space="preserve">Hence, the </w:t>
      </w:r>
      <w:r>
        <w:rPr>
          <w:rStyle w:val="Strong"/>
        </w:rPr>
        <w:t>Food Recognition System</w:t>
      </w:r>
      <w:r>
        <w:t xml:space="preserve"> seeks to solve the challenges of manual food identification by providing a scalable, data-driven solution that can be integrated into various sectors such as health monitoring applications, restaurant management systems, and dietary analysis tools.</w:t>
      </w:r>
    </w:p>
    <w:p w14:paraId="03A19719" w14:textId="488B1D07" w:rsidR="005F4589" w:rsidRDefault="005F4589" w:rsidP="005F4589">
      <w:pPr>
        <w:pStyle w:val="NormalWeb"/>
        <w:spacing w:line="360" w:lineRule="auto"/>
        <w:jc w:val="both"/>
      </w:pPr>
    </w:p>
    <w:p w14:paraId="25FA00DD" w14:textId="02FFE2C6" w:rsidR="005F4589" w:rsidRDefault="005F4589" w:rsidP="005F4589">
      <w:pPr>
        <w:pStyle w:val="NormalWeb"/>
        <w:spacing w:line="360" w:lineRule="auto"/>
        <w:jc w:val="both"/>
      </w:pPr>
    </w:p>
    <w:p w14:paraId="2DAB7A28" w14:textId="267A1B2A" w:rsidR="005F4589" w:rsidRDefault="005F4589" w:rsidP="005F4589">
      <w:pPr>
        <w:pStyle w:val="NormalWeb"/>
        <w:spacing w:line="360" w:lineRule="auto"/>
        <w:jc w:val="both"/>
      </w:pPr>
    </w:p>
    <w:p w14:paraId="3570E171" w14:textId="468574F5" w:rsidR="005F4589" w:rsidRDefault="005F4589" w:rsidP="005F4589">
      <w:pPr>
        <w:pStyle w:val="NormalWeb"/>
        <w:spacing w:line="360" w:lineRule="auto"/>
        <w:jc w:val="both"/>
      </w:pPr>
    </w:p>
    <w:p w14:paraId="08E4AABB" w14:textId="47768599" w:rsidR="005F4589" w:rsidRDefault="005F4589" w:rsidP="005F4589">
      <w:pPr>
        <w:pStyle w:val="NormalWeb"/>
        <w:spacing w:line="360" w:lineRule="auto"/>
        <w:jc w:val="both"/>
      </w:pPr>
    </w:p>
    <w:p w14:paraId="4CBC646A" w14:textId="726521E1" w:rsidR="005F4589" w:rsidRDefault="005F4589" w:rsidP="005F4589">
      <w:pPr>
        <w:pStyle w:val="NormalWeb"/>
        <w:spacing w:line="360" w:lineRule="auto"/>
        <w:jc w:val="both"/>
      </w:pPr>
    </w:p>
    <w:p w14:paraId="2CD199BE" w14:textId="04D82523" w:rsidR="005F4589" w:rsidRDefault="00827A9D" w:rsidP="005F4589">
      <w:pPr>
        <w:pStyle w:val="NormalWeb"/>
        <w:jc w:val="center"/>
      </w:pPr>
      <w:r>
        <w:t>5</w:t>
      </w:r>
    </w:p>
    <w:p w14:paraId="16F82DFC" w14:textId="77777777" w:rsidR="005F4589" w:rsidRDefault="005F4589" w:rsidP="005F4589">
      <w:pPr>
        <w:spacing w:line="0" w:lineRule="atLeast"/>
        <w:rPr>
          <w:rFonts w:ascii="Times New Roman" w:eastAsia="Times New Roman" w:hAnsi="Times New Roman"/>
          <w:b/>
          <w:sz w:val="32"/>
          <w:u w:val="single"/>
        </w:rPr>
      </w:pPr>
    </w:p>
    <w:p w14:paraId="41C2B2BB" w14:textId="1A8BE74D" w:rsidR="005F4589" w:rsidRDefault="005F4589" w:rsidP="005F4589">
      <w:pPr>
        <w:pStyle w:val="NormalWeb"/>
        <w:jc w:val="center"/>
        <w:rPr>
          <w:b/>
          <w:bCs/>
          <w:sz w:val="32"/>
          <w:szCs w:val="32"/>
          <w:u w:val="single"/>
        </w:rPr>
      </w:pPr>
      <w:r w:rsidRPr="005F4589">
        <w:rPr>
          <w:b/>
          <w:bCs/>
          <w:sz w:val="32"/>
          <w:szCs w:val="32"/>
          <w:u w:val="single"/>
        </w:rPr>
        <w:lastRenderedPageBreak/>
        <w:t>Problem Objective</w:t>
      </w:r>
    </w:p>
    <w:p w14:paraId="04352DB3" w14:textId="77777777" w:rsidR="004B3CDD" w:rsidRPr="005F4589" w:rsidRDefault="004B3CDD" w:rsidP="005F4589">
      <w:pPr>
        <w:pStyle w:val="NormalWeb"/>
        <w:jc w:val="center"/>
        <w:rPr>
          <w:b/>
          <w:bCs/>
          <w:sz w:val="32"/>
          <w:szCs w:val="32"/>
          <w:u w:val="single"/>
        </w:rPr>
      </w:pPr>
    </w:p>
    <w:p w14:paraId="5DE020F8" w14:textId="79D02906" w:rsidR="005F4589" w:rsidRDefault="005F4589" w:rsidP="005F4589">
      <w:pPr>
        <w:pStyle w:val="NormalWeb"/>
        <w:spacing w:line="360" w:lineRule="auto"/>
        <w:jc w:val="both"/>
      </w:pPr>
      <w:r>
        <w:t xml:space="preserve">The main objectives of the </w:t>
      </w:r>
      <w:r>
        <w:rPr>
          <w:rStyle w:val="Strong"/>
        </w:rPr>
        <w:t>Food Recognition System</w:t>
      </w:r>
      <w:r>
        <w:t xml:space="preserve"> are:</w:t>
      </w:r>
    </w:p>
    <w:p w14:paraId="7A5DB5B0" w14:textId="77777777" w:rsidR="005F4589" w:rsidRDefault="005F4589" w:rsidP="005F4589">
      <w:pPr>
        <w:pStyle w:val="NormalWeb"/>
        <w:numPr>
          <w:ilvl w:val="0"/>
          <w:numId w:val="22"/>
        </w:numPr>
        <w:spacing w:line="360" w:lineRule="auto"/>
        <w:jc w:val="both"/>
      </w:pPr>
      <w:r>
        <w:t>To design and develop an automated image recognition system capable of identifying various food items.</w:t>
      </w:r>
    </w:p>
    <w:p w14:paraId="78101AD8" w14:textId="77777777" w:rsidR="005F4589" w:rsidRDefault="005F4589" w:rsidP="005F4589">
      <w:pPr>
        <w:pStyle w:val="NormalWeb"/>
        <w:numPr>
          <w:ilvl w:val="0"/>
          <w:numId w:val="22"/>
        </w:numPr>
        <w:spacing w:line="360" w:lineRule="auto"/>
        <w:jc w:val="both"/>
      </w:pPr>
      <w:r>
        <w:t xml:space="preserve">To implement a CNN-based model using TensorFlow and </w:t>
      </w:r>
      <w:proofErr w:type="spellStart"/>
      <w:r>
        <w:t>Keras</w:t>
      </w:r>
      <w:proofErr w:type="spellEnd"/>
      <w:r>
        <w:t xml:space="preserve"> for image classification.</w:t>
      </w:r>
    </w:p>
    <w:p w14:paraId="1CE2BEB1" w14:textId="77777777" w:rsidR="005F4589" w:rsidRDefault="005F4589" w:rsidP="005F4589">
      <w:pPr>
        <w:pStyle w:val="NormalWeb"/>
        <w:numPr>
          <w:ilvl w:val="0"/>
          <w:numId w:val="22"/>
        </w:numPr>
        <w:spacing w:line="360" w:lineRule="auto"/>
        <w:jc w:val="both"/>
      </w:pPr>
      <w:r>
        <w:t xml:space="preserve">To train the model on a </w:t>
      </w:r>
      <w:proofErr w:type="spellStart"/>
      <w:r>
        <w:t>labeled</w:t>
      </w:r>
      <w:proofErr w:type="spellEnd"/>
      <w:r>
        <w:t xml:space="preserve"> dataset of food images to achieve high prediction accuracy.</w:t>
      </w:r>
    </w:p>
    <w:p w14:paraId="41BA4745" w14:textId="77777777" w:rsidR="005F4589" w:rsidRDefault="005F4589" w:rsidP="005F4589">
      <w:pPr>
        <w:pStyle w:val="NormalWeb"/>
        <w:numPr>
          <w:ilvl w:val="0"/>
          <w:numId w:val="22"/>
        </w:numPr>
        <w:spacing w:line="360" w:lineRule="auto"/>
        <w:jc w:val="both"/>
      </w:pPr>
      <w:r>
        <w:t>To evaluate the model’s performance using validation metrics such as accuracy and loss.</w:t>
      </w:r>
    </w:p>
    <w:p w14:paraId="224CFA09" w14:textId="77777777" w:rsidR="005F4589" w:rsidRDefault="005F4589" w:rsidP="005F4589">
      <w:pPr>
        <w:pStyle w:val="NormalWeb"/>
        <w:numPr>
          <w:ilvl w:val="0"/>
          <w:numId w:val="22"/>
        </w:numPr>
        <w:spacing w:line="360" w:lineRule="auto"/>
        <w:jc w:val="both"/>
      </w:pPr>
      <w:r>
        <w:t>To deploy a practical solution for real-time food recognition that can be integrated into health, dietary, and food service applications.</w:t>
      </w:r>
    </w:p>
    <w:p w14:paraId="7AEE7F44" w14:textId="77777777" w:rsidR="006F3055" w:rsidRPr="00CC2B2F" w:rsidRDefault="006F3055">
      <w:pPr>
        <w:spacing w:line="200" w:lineRule="exact"/>
        <w:rPr>
          <w:rFonts w:ascii="Times New Roman" w:eastAsia="Times New Roman" w:hAnsi="Times New Roman" w:cs="Times New Roman"/>
          <w:sz w:val="24"/>
          <w:szCs w:val="24"/>
        </w:rPr>
      </w:pPr>
    </w:p>
    <w:p w14:paraId="2A953E1A" w14:textId="77777777" w:rsidR="006F3055" w:rsidRPr="00CC2B2F" w:rsidRDefault="006F3055">
      <w:pPr>
        <w:spacing w:line="200" w:lineRule="exact"/>
        <w:rPr>
          <w:rFonts w:ascii="Times New Roman" w:eastAsia="Times New Roman" w:hAnsi="Times New Roman" w:cs="Times New Roman"/>
          <w:sz w:val="24"/>
          <w:szCs w:val="24"/>
        </w:rPr>
      </w:pPr>
    </w:p>
    <w:p w14:paraId="3A7C4296" w14:textId="77777777" w:rsidR="006F3055" w:rsidRPr="00CC2B2F" w:rsidRDefault="006F3055">
      <w:pPr>
        <w:spacing w:line="200" w:lineRule="exact"/>
        <w:rPr>
          <w:rFonts w:ascii="Times New Roman" w:eastAsia="Times New Roman" w:hAnsi="Times New Roman" w:cs="Times New Roman"/>
          <w:sz w:val="24"/>
          <w:szCs w:val="24"/>
        </w:rPr>
      </w:pPr>
    </w:p>
    <w:p w14:paraId="4C1357D9" w14:textId="77777777" w:rsidR="006F3055" w:rsidRPr="00EA33FC" w:rsidRDefault="006F3055">
      <w:pPr>
        <w:spacing w:line="200" w:lineRule="exact"/>
        <w:rPr>
          <w:rFonts w:ascii="Times New Roman" w:eastAsia="Times New Roman" w:hAnsi="Times New Roman" w:cs="Times New Roman"/>
        </w:rPr>
      </w:pPr>
    </w:p>
    <w:p w14:paraId="1D1DF421" w14:textId="77777777" w:rsidR="006F3055" w:rsidRDefault="006F3055">
      <w:pPr>
        <w:spacing w:line="200" w:lineRule="exact"/>
        <w:rPr>
          <w:rFonts w:ascii="Times New Roman" w:eastAsia="Times New Roman" w:hAnsi="Times New Roman"/>
        </w:rPr>
      </w:pPr>
    </w:p>
    <w:p w14:paraId="212B56BB" w14:textId="77777777" w:rsidR="006F3055" w:rsidRDefault="006F3055">
      <w:pPr>
        <w:spacing w:line="200" w:lineRule="exact"/>
        <w:rPr>
          <w:rFonts w:ascii="Times New Roman" w:eastAsia="Times New Roman" w:hAnsi="Times New Roman"/>
        </w:rPr>
      </w:pPr>
    </w:p>
    <w:p w14:paraId="16AAF504" w14:textId="77777777" w:rsidR="006F3055" w:rsidRDefault="006F3055">
      <w:pPr>
        <w:spacing w:line="200" w:lineRule="exact"/>
        <w:rPr>
          <w:rFonts w:ascii="Times New Roman" w:eastAsia="Times New Roman" w:hAnsi="Times New Roman"/>
        </w:rPr>
      </w:pPr>
    </w:p>
    <w:p w14:paraId="37864CF5" w14:textId="77777777" w:rsidR="006F3055" w:rsidRDefault="006F3055">
      <w:pPr>
        <w:spacing w:line="200" w:lineRule="exact"/>
        <w:rPr>
          <w:rFonts w:ascii="Times New Roman" w:eastAsia="Times New Roman" w:hAnsi="Times New Roman"/>
        </w:rPr>
      </w:pPr>
    </w:p>
    <w:p w14:paraId="364316D1" w14:textId="77777777" w:rsidR="006F3055" w:rsidRDefault="006F3055">
      <w:pPr>
        <w:spacing w:line="200" w:lineRule="exact"/>
        <w:rPr>
          <w:rFonts w:ascii="Times New Roman" w:eastAsia="Times New Roman" w:hAnsi="Times New Roman"/>
        </w:rPr>
      </w:pPr>
    </w:p>
    <w:p w14:paraId="46CF122A" w14:textId="77777777" w:rsidR="006F3055" w:rsidRDefault="006F3055">
      <w:pPr>
        <w:spacing w:line="200" w:lineRule="exact"/>
        <w:rPr>
          <w:rFonts w:ascii="Times New Roman" w:eastAsia="Times New Roman" w:hAnsi="Times New Roman"/>
        </w:rPr>
      </w:pPr>
    </w:p>
    <w:p w14:paraId="10F89E9E" w14:textId="77777777" w:rsidR="006F3055" w:rsidRDefault="006F3055">
      <w:pPr>
        <w:spacing w:line="237" w:lineRule="exact"/>
        <w:rPr>
          <w:rFonts w:ascii="Times New Roman" w:eastAsia="Times New Roman" w:hAnsi="Times New Roman"/>
        </w:rPr>
      </w:pPr>
    </w:p>
    <w:p w14:paraId="517390B6" w14:textId="77777777" w:rsidR="00AB78AF" w:rsidRDefault="00AB78AF">
      <w:pPr>
        <w:spacing w:line="0" w:lineRule="atLeast"/>
        <w:ind w:right="381"/>
        <w:jc w:val="center"/>
        <w:rPr>
          <w:sz w:val="22"/>
        </w:rPr>
      </w:pPr>
    </w:p>
    <w:p w14:paraId="25C65502" w14:textId="77777777" w:rsidR="00AB78AF" w:rsidRDefault="00AB78AF">
      <w:pPr>
        <w:spacing w:line="0" w:lineRule="atLeast"/>
        <w:ind w:right="381"/>
        <w:jc w:val="center"/>
        <w:rPr>
          <w:sz w:val="22"/>
        </w:rPr>
      </w:pPr>
    </w:p>
    <w:p w14:paraId="62468003" w14:textId="77777777" w:rsidR="00AB78AF" w:rsidRDefault="00AB78AF">
      <w:pPr>
        <w:spacing w:line="0" w:lineRule="atLeast"/>
        <w:ind w:right="381"/>
        <w:jc w:val="center"/>
        <w:rPr>
          <w:sz w:val="22"/>
        </w:rPr>
      </w:pPr>
    </w:p>
    <w:p w14:paraId="1F38ABD9" w14:textId="77777777" w:rsidR="00AB78AF" w:rsidRDefault="00AB78AF">
      <w:pPr>
        <w:spacing w:line="0" w:lineRule="atLeast"/>
        <w:ind w:right="381"/>
        <w:jc w:val="center"/>
        <w:rPr>
          <w:sz w:val="22"/>
        </w:rPr>
      </w:pPr>
    </w:p>
    <w:p w14:paraId="2413EF83" w14:textId="77777777" w:rsidR="00AB78AF" w:rsidRDefault="00AB78AF">
      <w:pPr>
        <w:spacing w:line="0" w:lineRule="atLeast"/>
        <w:ind w:right="381"/>
        <w:jc w:val="center"/>
        <w:rPr>
          <w:sz w:val="22"/>
        </w:rPr>
      </w:pPr>
    </w:p>
    <w:p w14:paraId="62B92139" w14:textId="77777777" w:rsidR="00CC2B2F" w:rsidRDefault="00CC2B2F" w:rsidP="00BF27CC">
      <w:pPr>
        <w:spacing w:line="0" w:lineRule="atLeast"/>
        <w:ind w:right="381"/>
        <w:rPr>
          <w:sz w:val="22"/>
        </w:rPr>
      </w:pPr>
    </w:p>
    <w:p w14:paraId="6E7429A8" w14:textId="77777777" w:rsidR="00CC2B2F" w:rsidRDefault="00CC2B2F">
      <w:pPr>
        <w:spacing w:line="0" w:lineRule="atLeast"/>
        <w:ind w:right="381"/>
        <w:jc w:val="center"/>
        <w:rPr>
          <w:sz w:val="22"/>
        </w:rPr>
      </w:pPr>
    </w:p>
    <w:p w14:paraId="04CE5B2B" w14:textId="77777777" w:rsidR="005F4589" w:rsidRDefault="005F4589">
      <w:pPr>
        <w:spacing w:line="0" w:lineRule="atLeast"/>
        <w:ind w:right="381"/>
        <w:jc w:val="center"/>
        <w:rPr>
          <w:sz w:val="22"/>
        </w:rPr>
      </w:pPr>
    </w:p>
    <w:p w14:paraId="4BC5FF9E" w14:textId="77777777" w:rsidR="005F4589" w:rsidRDefault="005F4589">
      <w:pPr>
        <w:spacing w:line="0" w:lineRule="atLeast"/>
        <w:ind w:right="381"/>
        <w:jc w:val="center"/>
        <w:rPr>
          <w:sz w:val="22"/>
        </w:rPr>
      </w:pPr>
    </w:p>
    <w:p w14:paraId="503436CC" w14:textId="77777777" w:rsidR="005F4589" w:rsidRDefault="005F4589">
      <w:pPr>
        <w:spacing w:line="0" w:lineRule="atLeast"/>
        <w:ind w:right="381"/>
        <w:jc w:val="center"/>
        <w:rPr>
          <w:sz w:val="22"/>
        </w:rPr>
      </w:pPr>
    </w:p>
    <w:p w14:paraId="3B73386A" w14:textId="77777777" w:rsidR="005F4589" w:rsidRDefault="005F4589">
      <w:pPr>
        <w:spacing w:line="0" w:lineRule="atLeast"/>
        <w:ind w:right="381"/>
        <w:jc w:val="center"/>
        <w:rPr>
          <w:sz w:val="22"/>
        </w:rPr>
      </w:pPr>
    </w:p>
    <w:p w14:paraId="3DABF2BB" w14:textId="77777777" w:rsidR="005F4589" w:rsidRDefault="005F4589">
      <w:pPr>
        <w:spacing w:line="0" w:lineRule="atLeast"/>
        <w:ind w:right="381"/>
        <w:jc w:val="center"/>
        <w:rPr>
          <w:sz w:val="22"/>
        </w:rPr>
      </w:pPr>
    </w:p>
    <w:p w14:paraId="7355DECB" w14:textId="77777777" w:rsidR="005F4589" w:rsidRDefault="005F4589">
      <w:pPr>
        <w:spacing w:line="0" w:lineRule="atLeast"/>
        <w:ind w:right="381"/>
        <w:jc w:val="center"/>
        <w:rPr>
          <w:sz w:val="22"/>
        </w:rPr>
      </w:pPr>
    </w:p>
    <w:p w14:paraId="7DC09056" w14:textId="77777777" w:rsidR="005F4589" w:rsidRDefault="005F4589">
      <w:pPr>
        <w:spacing w:line="0" w:lineRule="atLeast"/>
        <w:ind w:right="381"/>
        <w:jc w:val="center"/>
        <w:rPr>
          <w:sz w:val="22"/>
        </w:rPr>
      </w:pPr>
    </w:p>
    <w:p w14:paraId="20B899BF" w14:textId="77777777" w:rsidR="005F4589" w:rsidRDefault="005F4589">
      <w:pPr>
        <w:spacing w:line="0" w:lineRule="atLeast"/>
        <w:ind w:right="381"/>
        <w:jc w:val="center"/>
        <w:rPr>
          <w:sz w:val="22"/>
        </w:rPr>
      </w:pPr>
    </w:p>
    <w:p w14:paraId="41803E90" w14:textId="77777777" w:rsidR="005F4589" w:rsidRDefault="005F4589">
      <w:pPr>
        <w:spacing w:line="0" w:lineRule="atLeast"/>
        <w:ind w:right="381"/>
        <w:jc w:val="center"/>
        <w:rPr>
          <w:sz w:val="22"/>
        </w:rPr>
      </w:pPr>
    </w:p>
    <w:p w14:paraId="6F59B99B" w14:textId="77777777" w:rsidR="005F4589" w:rsidRDefault="005F4589">
      <w:pPr>
        <w:spacing w:line="0" w:lineRule="atLeast"/>
        <w:ind w:right="381"/>
        <w:jc w:val="center"/>
        <w:rPr>
          <w:sz w:val="22"/>
        </w:rPr>
      </w:pPr>
    </w:p>
    <w:p w14:paraId="0893D5DC" w14:textId="77777777" w:rsidR="005F4589" w:rsidRDefault="005F4589">
      <w:pPr>
        <w:spacing w:line="0" w:lineRule="atLeast"/>
        <w:ind w:right="381"/>
        <w:jc w:val="center"/>
        <w:rPr>
          <w:sz w:val="22"/>
        </w:rPr>
      </w:pPr>
    </w:p>
    <w:p w14:paraId="0DC192B9" w14:textId="77777777" w:rsidR="005F4589" w:rsidRDefault="005F4589">
      <w:pPr>
        <w:spacing w:line="0" w:lineRule="atLeast"/>
        <w:ind w:right="381"/>
        <w:jc w:val="center"/>
        <w:rPr>
          <w:sz w:val="22"/>
        </w:rPr>
      </w:pPr>
    </w:p>
    <w:p w14:paraId="1AACDFE1" w14:textId="77777777" w:rsidR="005F4589" w:rsidRDefault="005F4589">
      <w:pPr>
        <w:spacing w:line="0" w:lineRule="atLeast"/>
        <w:ind w:right="381"/>
        <w:jc w:val="center"/>
        <w:rPr>
          <w:sz w:val="22"/>
        </w:rPr>
      </w:pPr>
    </w:p>
    <w:p w14:paraId="56B87188" w14:textId="77777777" w:rsidR="005F4589" w:rsidRDefault="005F4589">
      <w:pPr>
        <w:spacing w:line="0" w:lineRule="atLeast"/>
        <w:ind w:right="381"/>
        <w:jc w:val="center"/>
        <w:rPr>
          <w:sz w:val="22"/>
        </w:rPr>
      </w:pPr>
    </w:p>
    <w:p w14:paraId="7A2D7C42" w14:textId="77777777" w:rsidR="005F4589" w:rsidRDefault="005F4589">
      <w:pPr>
        <w:spacing w:line="0" w:lineRule="atLeast"/>
        <w:ind w:right="381"/>
        <w:jc w:val="center"/>
        <w:rPr>
          <w:sz w:val="22"/>
        </w:rPr>
      </w:pPr>
    </w:p>
    <w:p w14:paraId="5BCD057F" w14:textId="77777777" w:rsidR="005F4589" w:rsidRDefault="005F4589">
      <w:pPr>
        <w:spacing w:line="0" w:lineRule="atLeast"/>
        <w:ind w:right="381"/>
        <w:jc w:val="center"/>
        <w:rPr>
          <w:sz w:val="22"/>
        </w:rPr>
      </w:pPr>
    </w:p>
    <w:p w14:paraId="5C8F15B9" w14:textId="77777777" w:rsidR="005F4589" w:rsidRDefault="005F4589">
      <w:pPr>
        <w:spacing w:line="0" w:lineRule="atLeast"/>
        <w:ind w:right="381"/>
        <w:jc w:val="center"/>
        <w:rPr>
          <w:sz w:val="22"/>
        </w:rPr>
      </w:pPr>
    </w:p>
    <w:p w14:paraId="7C563569" w14:textId="77777777" w:rsidR="005F4589" w:rsidRDefault="005F4589">
      <w:pPr>
        <w:spacing w:line="0" w:lineRule="atLeast"/>
        <w:ind w:right="381"/>
        <w:jc w:val="center"/>
        <w:rPr>
          <w:sz w:val="22"/>
        </w:rPr>
      </w:pPr>
    </w:p>
    <w:p w14:paraId="1BDA427B" w14:textId="17E410F5" w:rsidR="006F3055" w:rsidRPr="00827A9D" w:rsidRDefault="00E41A0B" w:rsidP="00827A9D">
      <w:pPr>
        <w:spacing w:line="0" w:lineRule="atLeast"/>
        <w:ind w:right="381"/>
        <w:jc w:val="center"/>
        <w:rPr>
          <w:rStyle w:val="Strong"/>
          <w:rFonts w:eastAsia="Times New Roman"/>
          <w:bCs w:val="0"/>
          <w:color w:val="000000"/>
          <w:sz w:val="32"/>
          <w:szCs w:val="24"/>
          <w:u w:val="single"/>
          <w:lang w:val="en-US" w:eastAsia="en-US"/>
        </w:rPr>
        <w:sectPr w:rsidR="006F3055" w:rsidRPr="00827A9D" w:rsidSect="00BF4D44">
          <w:pgSz w:w="11920" w:h="16850"/>
          <w:pgMar w:top="1440" w:right="1440" w:bottom="190" w:left="13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827A9D">
        <w:rPr>
          <w:rStyle w:val="Strong"/>
          <w:rFonts w:eastAsia="Times New Roman"/>
          <w:bCs w:val="0"/>
          <w:noProof/>
          <w:color w:val="000000"/>
          <w:sz w:val="32"/>
          <w:szCs w:val="24"/>
          <w:u w:val="single"/>
          <w:lang w:val="en-US" w:eastAsia="en-US"/>
        </w:rPr>
        <mc:AlternateContent>
          <mc:Choice Requires="wps">
            <w:drawing>
              <wp:anchor distT="0" distB="0" distL="114300" distR="114300" simplePos="0" relativeHeight="251649536" behindDoc="1" locked="0" layoutInCell="1" allowOverlap="1" wp14:anchorId="66238F01" wp14:editId="03FAF7D6">
                <wp:simplePos x="0" y="0"/>
                <wp:positionH relativeFrom="column">
                  <wp:posOffset>-530860</wp:posOffset>
                </wp:positionH>
                <wp:positionV relativeFrom="paragraph">
                  <wp:posOffset>1678305</wp:posOffset>
                </wp:positionV>
                <wp:extent cx="6961505" cy="0"/>
                <wp:effectExtent l="9525" t="8255" r="10795" b="10795"/>
                <wp:wrapNone/>
                <wp:docPr id="2075797591" name="Lines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F90F7" id="Lines 2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32.15pt" to="506.35pt,1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" strokeweight=".16931mm"/>
            </w:pict>
          </mc:Fallback>
        </mc:AlternateContent>
      </w:r>
      <w:r w:rsidR="00827A9D">
        <w:rPr>
          <w:rFonts w:ascii="Times New Roman" w:hAnsi="Times New Roman" w:cs="Times New Roman"/>
          <w:sz w:val="24"/>
          <w:szCs w:val="22"/>
        </w:rPr>
        <w:t>6</w:t>
      </w:r>
    </w:p>
    <w:p w14:paraId="01E53C66" w14:textId="6FC4AFC8" w:rsidR="000A1C64" w:rsidRPr="000A1C64" w:rsidRDefault="000A1C64" w:rsidP="000A1C64">
      <w:pPr>
        <w:pStyle w:val="Heading2"/>
        <w:ind w:left="0" w:firstLine="0"/>
        <w:jc w:val="center"/>
        <w:rPr>
          <w:sz w:val="36"/>
          <w:szCs w:val="28"/>
          <w:u w:val="single"/>
        </w:rPr>
      </w:pPr>
      <w:bookmarkStart w:id="3" w:name="page8"/>
      <w:bookmarkEnd w:id="3"/>
      <w:r w:rsidRPr="000A1C64">
        <w:rPr>
          <w:rStyle w:val="Strong"/>
          <w:b/>
          <w:bCs w:val="0"/>
          <w:sz w:val="32"/>
          <w:szCs w:val="24"/>
          <w:u w:val="single"/>
        </w:rPr>
        <w:lastRenderedPageBreak/>
        <w:t>Methodology</w:t>
      </w:r>
    </w:p>
    <w:p w14:paraId="524ACAA1" w14:textId="77777777" w:rsidR="000A1C64" w:rsidRPr="000A1C64" w:rsidRDefault="000A1C64" w:rsidP="00827A9D">
      <w:pPr>
        <w:pStyle w:val="NormalWeb"/>
        <w:spacing w:line="276" w:lineRule="auto"/>
        <w:jc w:val="both"/>
      </w:pPr>
      <w:r w:rsidRPr="000A1C64">
        <w:t xml:space="preserve">The </w:t>
      </w:r>
      <w:r w:rsidRPr="000A1C64">
        <w:rPr>
          <w:rStyle w:val="Strong"/>
        </w:rPr>
        <w:t>Food Recognition System</w:t>
      </w:r>
      <w:r w:rsidRPr="000A1C64">
        <w:t xml:space="preserve"> is developed using a </w:t>
      </w:r>
      <w:r w:rsidRPr="000A1C64">
        <w:rPr>
          <w:rStyle w:val="Strong"/>
        </w:rPr>
        <w:t>deep learning-based approach</w:t>
      </w:r>
      <w:r w:rsidRPr="000A1C64">
        <w:t xml:space="preserve"> with a </w:t>
      </w:r>
      <w:r w:rsidRPr="000A1C64">
        <w:rPr>
          <w:rStyle w:val="Strong"/>
        </w:rPr>
        <w:t>Convolutional Neural Network (CNN)</w:t>
      </w:r>
      <w:r w:rsidRPr="000A1C64">
        <w:t xml:space="preserve"> model to classify images from the </w:t>
      </w:r>
      <w:r w:rsidRPr="000A1C64">
        <w:rPr>
          <w:rStyle w:val="Emphasis"/>
        </w:rPr>
        <w:t>Indian Food Classification Dataset</w:t>
      </w:r>
      <w:r w:rsidRPr="000A1C64">
        <w:t xml:space="preserve"> available on </w:t>
      </w:r>
      <w:r w:rsidRPr="000A1C64">
        <w:rPr>
          <w:rStyle w:val="Strong"/>
        </w:rPr>
        <w:t>Kaggle</w:t>
      </w:r>
      <w:r w:rsidRPr="000A1C64">
        <w:t>.</w:t>
      </w:r>
      <w:r w:rsidRPr="000A1C64">
        <w:br/>
        <w:t xml:space="preserve">The methodology adopted for this project comprises multiple systematic stages — from dataset acquisition and </w:t>
      </w:r>
      <w:proofErr w:type="spellStart"/>
      <w:r w:rsidRPr="000A1C64">
        <w:t>preprocessing</w:t>
      </w:r>
      <w:proofErr w:type="spellEnd"/>
      <w:r w:rsidRPr="000A1C64">
        <w:t xml:space="preserve"> to model training, evaluation, and deployment. Each stage is critical to ensure that the model achieves high accuracy and generalization ability.</w:t>
      </w:r>
    </w:p>
    <w:p w14:paraId="1A4C5776"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1</w:t>
      </w:r>
      <w:r w:rsidRPr="000A1C64">
        <w:rPr>
          <w:rStyle w:val="Strong"/>
          <w:rFonts w:ascii="Times New Roman" w:hAnsi="Times New Roman" w:cs="Times New Roman"/>
          <w:b w:val="0"/>
          <w:bCs w:val="0"/>
          <w:color w:val="auto"/>
          <w:sz w:val="28"/>
          <w:szCs w:val="28"/>
        </w:rPr>
        <w:t xml:space="preserve">: </w:t>
      </w:r>
      <w:r w:rsidRPr="000A1C64">
        <w:rPr>
          <w:rStyle w:val="Strong"/>
          <w:rFonts w:ascii="Times New Roman" w:hAnsi="Times New Roman" w:cs="Times New Roman"/>
          <w:color w:val="auto"/>
          <w:sz w:val="28"/>
          <w:szCs w:val="28"/>
        </w:rPr>
        <w:t>Dataset Collection</w:t>
      </w:r>
    </w:p>
    <w:p w14:paraId="6630A43B" w14:textId="15F30417" w:rsidR="000A1C64" w:rsidRPr="000A1C64" w:rsidRDefault="000A1C64" w:rsidP="00827A9D">
      <w:pPr>
        <w:pStyle w:val="NormalWeb"/>
        <w:spacing w:line="276" w:lineRule="auto"/>
        <w:jc w:val="both"/>
      </w:pPr>
      <w:r w:rsidRPr="000A1C64">
        <w:t xml:space="preserve">The dataset used for this project is the </w:t>
      </w:r>
      <w:r w:rsidRPr="000A1C64">
        <w:rPr>
          <w:rStyle w:val="Strong"/>
        </w:rPr>
        <w:t>Indian Food Classification Dataset</w:t>
      </w:r>
      <w:r w:rsidRPr="000A1C64">
        <w:t>, sourced from Kaggle.</w:t>
      </w:r>
      <w:r w:rsidRPr="000A1C64">
        <w:br/>
        <w:t xml:space="preserve">It contains images of various popular Indian dishes such as </w:t>
      </w:r>
      <w:proofErr w:type="spellStart"/>
      <w:r w:rsidRPr="000A1C64">
        <w:rPr>
          <w:rStyle w:val="Emphasis"/>
        </w:rPr>
        <w:t>idli</w:t>
      </w:r>
      <w:proofErr w:type="spellEnd"/>
      <w:r w:rsidRPr="000A1C64">
        <w:rPr>
          <w:rStyle w:val="Emphasis"/>
        </w:rPr>
        <w:t xml:space="preserve">, </w:t>
      </w:r>
      <w:proofErr w:type="spellStart"/>
      <w:r w:rsidRPr="000A1C64">
        <w:rPr>
          <w:rStyle w:val="Emphasis"/>
        </w:rPr>
        <w:t>dosa</w:t>
      </w:r>
      <w:proofErr w:type="spellEnd"/>
      <w:r w:rsidRPr="000A1C64">
        <w:rPr>
          <w:rStyle w:val="Emphasis"/>
        </w:rPr>
        <w:t>, samosa, chapati, dal, biryani,</w:t>
      </w:r>
      <w:r w:rsidR="00827A9D">
        <w:rPr>
          <w:rStyle w:val="Emphasis"/>
        </w:rPr>
        <w:t xml:space="preserve"> </w:t>
      </w:r>
      <w:r w:rsidRPr="000A1C64">
        <w:rPr>
          <w:rStyle w:val="Emphasis"/>
        </w:rPr>
        <w:t>jalebi,</w:t>
      </w:r>
      <w:r w:rsidR="00827A9D">
        <w:rPr>
          <w:rStyle w:val="Emphasis"/>
        </w:rPr>
        <w:t xml:space="preserve"> </w:t>
      </w:r>
      <w:r w:rsidRPr="000A1C64">
        <w:rPr>
          <w:rStyle w:val="Emphasis"/>
        </w:rPr>
        <w:t>and paneer curry</w:t>
      </w:r>
      <w:r w:rsidRPr="000A1C64">
        <w:t>, among others.</w:t>
      </w:r>
      <w:r w:rsidRPr="000A1C64">
        <w:br/>
        <w:t xml:space="preserve">Each food item belongs to a distinct category folder, and the dataset is divided into </w:t>
      </w:r>
      <w:r w:rsidRPr="000A1C64">
        <w:rPr>
          <w:rStyle w:val="Strong"/>
        </w:rPr>
        <w:t>training</w:t>
      </w:r>
      <w:r w:rsidRPr="000A1C64">
        <w:t xml:space="preserve"> and </w:t>
      </w:r>
      <w:r w:rsidRPr="000A1C64">
        <w:rPr>
          <w:rStyle w:val="Strong"/>
        </w:rPr>
        <w:t>testing</w:t>
      </w:r>
      <w:r w:rsidRPr="000A1C64">
        <w:t xml:space="preserve"> sets to ensure unbiased evaluation.</w:t>
      </w:r>
      <w:r w:rsidRPr="000A1C64">
        <w:br/>
        <w:t xml:space="preserve">The diversity of this dataset — in terms of food type, presentation style, lighting, and </w:t>
      </w:r>
      <w:proofErr w:type="spellStart"/>
      <w:r w:rsidRPr="000A1C64">
        <w:t>color</w:t>
      </w:r>
      <w:proofErr w:type="spellEnd"/>
      <w:r w:rsidRPr="000A1C64">
        <w:t xml:space="preserve"> — makes it suitable for training a robust and generalizable CNN model.</w:t>
      </w:r>
    </w:p>
    <w:p w14:paraId="73194891" w14:textId="26F09629"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2: Data Pre</w:t>
      </w:r>
      <w:r w:rsidR="00827A9D">
        <w:rPr>
          <w:rStyle w:val="Strong"/>
          <w:rFonts w:ascii="Times New Roman" w:hAnsi="Times New Roman" w:cs="Times New Roman"/>
          <w:color w:val="auto"/>
          <w:sz w:val="28"/>
          <w:szCs w:val="28"/>
        </w:rPr>
        <w:t>-</w:t>
      </w:r>
      <w:r w:rsidRPr="000A1C64">
        <w:rPr>
          <w:rStyle w:val="Strong"/>
          <w:rFonts w:ascii="Times New Roman" w:hAnsi="Times New Roman" w:cs="Times New Roman"/>
          <w:color w:val="auto"/>
          <w:sz w:val="28"/>
          <w:szCs w:val="28"/>
        </w:rPr>
        <w:t>processing</w:t>
      </w:r>
    </w:p>
    <w:p w14:paraId="2C01DA6A" w14:textId="77777777" w:rsidR="000A1C64" w:rsidRPr="000A1C64" w:rsidRDefault="000A1C64" w:rsidP="00827A9D">
      <w:pPr>
        <w:pStyle w:val="NormalWeb"/>
        <w:spacing w:line="276" w:lineRule="auto"/>
        <w:jc w:val="both"/>
      </w:pPr>
      <w:r w:rsidRPr="000A1C64">
        <w:t xml:space="preserve">Before feeding the images into the model, several </w:t>
      </w:r>
      <w:proofErr w:type="spellStart"/>
      <w:r w:rsidRPr="000A1C64">
        <w:t>preprocessing</w:t>
      </w:r>
      <w:proofErr w:type="spellEnd"/>
      <w:r w:rsidRPr="000A1C64">
        <w:t xml:space="preserve"> operations are performed to standardize and enhance the data quality:</w:t>
      </w:r>
    </w:p>
    <w:p w14:paraId="5E24D22C" w14:textId="77777777" w:rsidR="000A1C64" w:rsidRPr="000A1C64" w:rsidRDefault="000A1C64" w:rsidP="00827A9D">
      <w:pPr>
        <w:pStyle w:val="NormalWeb"/>
        <w:numPr>
          <w:ilvl w:val="0"/>
          <w:numId w:val="23"/>
        </w:numPr>
        <w:spacing w:line="276" w:lineRule="auto"/>
        <w:jc w:val="both"/>
      </w:pPr>
      <w:r w:rsidRPr="000A1C64">
        <w:rPr>
          <w:rStyle w:val="Strong"/>
        </w:rPr>
        <w:t>Image Resizing:</w:t>
      </w:r>
      <w:r w:rsidRPr="000A1C64">
        <w:t xml:space="preserve"> Each image is resized to a fixed dimension (for example, 224×224 pixels) to maintain uniformity across all samples.</w:t>
      </w:r>
    </w:p>
    <w:p w14:paraId="459FCEA1" w14:textId="77777777" w:rsidR="000A1C64" w:rsidRPr="000A1C64" w:rsidRDefault="000A1C64" w:rsidP="00827A9D">
      <w:pPr>
        <w:pStyle w:val="NormalWeb"/>
        <w:numPr>
          <w:ilvl w:val="0"/>
          <w:numId w:val="23"/>
        </w:numPr>
        <w:spacing w:line="276" w:lineRule="auto"/>
        <w:jc w:val="both"/>
      </w:pPr>
      <w:r w:rsidRPr="000A1C64">
        <w:rPr>
          <w:rStyle w:val="Strong"/>
        </w:rPr>
        <w:t>Normalization:</w:t>
      </w:r>
      <w:r w:rsidRPr="000A1C64">
        <w:t xml:space="preserve"> Pixel values are scaled to the range [0,1] by dividing by 255, ensuring faster and more stable training.</w:t>
      </w:r>
    </w:p>
    <w:p w14:paraId="1EC6DEDE" w14:textId="77777777" w:rsidR="000A1C64" w:rsidRPr="000A1C64" w:rsidRDefault="000A1C64" w:rsidP="00827A9D">
      <w:pPr>
        <w:pStyle w:val="NormalWeb"/>
        <w:numPr>
          <w:ilvl w:val="0"/>
          <w:numId w:val="23"/>
        </w:numPr>
        <w:spacing w:line="276" w:lineRule="auto"/>
        <w:jc w:val="both"/>
      </w:pPr>
      <w:r w:rsidRPr="000A1C64">
        <w:rPr>
          <w:rStyle w:val="Strong"/>
        </w:rPr>
        <w:t>Label Encoding:</w:t>
      </w:r>
      <w:r w:rsidRPr="000A1C64">
        <w:t xml:space="preserve"> Class labels (names of food categories) are automatically encoded into numerical values for categorical classification.</w:t>
      </w:r>
    </w:p>
    <w:p w14:paraId="4E609F19" w14:textId="77777777" w:rsidR="000A1C64" w:rsidRPr="000A1C64" w:rsidRDefault="000A1C64" w:rsidP="00827A9D">
      <w:pPr>
        <w:pStyle w:val="NormalWeb"/>
        <w:numPr>
          <w:ilvl w:val="0"/>
          <w:numId w:val="23"/>
        </w:numPr>
        <w:spacing w:line="276" w:lineRule="auto"/>
        <w:jc w:val="both"/>
      </w:pPr>
      <w:r w:rsidRPr="000A1C64">
        <w:rPr>
          <w:rStyle w:val="Strong"/>
        </w:rPr>
        <w:t>Data Augmentation:</w:t>
      </w:r>
      <w:r w:rsidRPr="000A1C64">
        <w:t xml:space="preserve"> Techniques such as rotation, zooming, flipping, and shifting are applied using the </w:t>
      </w:r>
      <w:proofErr w:type="spellStart"/>
      <w:r w:rsidRPr="000A1C64">
        <w:rPr>
          <w:rStyle w:val="HTMLCode"/>
          <w:rFonts w:ascii="Times New Roman" w:eastAsiaTheme="majorEastAsia" w:hAnsi="Times New Roman" w:cs="Times New Roman"/>
        </w:rPr>
        <w:t>ImageDataGenerator</w:t>
      </w:r>
      <w:proofErr w:type="spellEnd"/>
      <w:r w:rsidRPr="000A1C64">
        <w:t xml:space="preserve"> class from </w:t>
      </w:r>
      <w:proofErr w:type="spellStart"/>
      <w:r w:rsidRPr="000A1C64">
        <w:t>Keras</w:t>
      </w:r>
      <w:proofErr w:type="spellEnd"/>
      <w:r w:rsidRPr="000A1C64">
        <w:t>. This artificially increases dataset size and prevents overfitting by making the model invariant to orientation and perspective changes.</w:t>
      </w:r>
    </w:p>
    <w:p w14:paraId="67E1B493" w14:textId="5B110C1A" w:rsidR="000A1C64" w:rsidRPr="000A1C64" w:rsidRDefault="000A1C64" w:rsidP="00827A9D">
      <w:pPr>
        <w:pStyle w:val="NormalWeb"/>
        <w:numPr>
          <w:ilvl w:val="0"/>
          <w:numId w:val="23"/>
        </w:numPr>
        <w:spacing w:line="276" w:lineRule="auto"/>
        <w:jc w:val="both"/>
      </w:pPr>
      <w:r w:rsidRPr="000A1C64">
        <w:rPr>
          <w:rStyle w:val="Strong"/>
        </w:rPr>
        <w:t>Train-Test Split:</w:t>
      </w:r>
      <w:r w:rsidRPr="000A1C64">
        <w:t xml:space="preserve"> The dataset is typically split into </w:t>
      </w:r>
      <w:r w:rsidRPr="000A1C64">
        <w:rPr>
          <w:rStyle w:val="Strong"/>
        </w:rPr>
        <w:t>80% training</w:t>
      </w:r>
      <w:r w:rsidRPr="000A1C64">
        <w:t xml:space="preserve"> and </w:t>
      </w:r>
      <w:r w:rsidRPr="000A1C64">
        <w:rPr>
          <w:rStyle w:val="Strong"/>
        </w:rPr>
        <w:t>20% testing</w:t>
      </w:r>
      <w:r w:rsidRPr="000A1C64">
        <w:t xml:space="preserve"> subsets to evaluate generalization.</w:t>
      </w:r>
    </w:p>
    <w:p w14:paraId="58D96503"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3: CNN Model Design</w:t>
      </w:r>
    </w:p>
    <w:p w14:paraId="2704F65D" w14:textId="380A184A" w:rsidR="000A1C64" w:rsidRDefault="000A1C64" w:rsidP="00827A9D">
      <w:pPr>
        <w:pStyle w:val="NormalWeb"/>
        <w:spacing w:line="276" w:lineRule="auto"/>
        <w:jc w:val="both"/>
      </w:pPr>
      <w:r w:rsidRPr="000A1C64">
        <w:t xml:space="preserve">The proposed </w:t>
      </w:r>
      <w:r w:rsidRPr="000A1C64">
        <w:rPr>
          <w:rStyle w:val="Strong"/>
        </w:rPr>
        <w:t>Convolutional Neural Network (CNN)</w:t>
      </w:r>
      <w:r w:rsidRPr="000A1C64">
        <w:t xml:space="preserve"> forms the core of the food recognition system.</w:t>
      </w:r>
      <w:r w:rsidRPr="000A1C64">
        <w:br/>
        <w:t>The CNN architecture used in this project consists of the following key layers and configurations:</w:t>
      </w:r>
    </w:p>
    <w:p w14:paraId="7652965D" w14:textId="595F5290" w:rsidR="000A1C64" w:rsidRDefault="000A1C64" w:rsidP="00827A9D">
      <w:pPr>
        <w:pStyle w:val="NormalWeb"/>
        <w:spacing w:line="276" w:lineRule="auto"/>
        <w:jc w:val="both"/>
      </w:pPr>
    </w:p>
    <w:p w14:paraId="38EF43FE" w14:textId="6444CBA1" w:rsidR="000A1C64" w:rsidRPr="000A1C64" w:rsidRDefault="00827A9D" w:rsidP="00827A9D">
      <w:pPr>
        <w:pStyle w:val="NormalWeb"/>
        <w:spacing w:line="276" w:lineRule="auto"/>
        <w:jc w:val="center"/>
      </w:pPr>
      <w:r>
        <w:t>7</w:t>
      </w:r>
    </w:p>
    <w:p w14:paraId="046C1233" w14:textId="77777777" w:rsidR="000A1C64" w:rsidRPr="000A1C64" w:rsidRDefault="000A1C64" w:rsidP="00827A9D">
      <w:pPr>
        <w:pStyle w:val="NormalWeb"/>
        <w:numPr>
          <w:ilvl w:val="0"/>
          <w:numId w:val="24"/>
        </w:numPr>
        <w:spacing w:line="276" w:lineRule="auto"/>
        <w:jc w:val="both"/>
      </w:pPr>
      <w:r w:rsidRPr="000A1C64">
        <w:rPr>
          <w:rStyle w:val="Strong"/>
        </w:rPr>
        <w:lastRenderedPageBreak/>
        <w:t>Input Layer:</w:t>
      </w:r>
      <w:r w:rsidRPr="000A1C64">
        <w:t xml:space="preserve"> Accepts image tensors of size (224×224×3).</w:t>
      </w:r>
    </w:p>
    <w:p w14:paraId="4102DBC9" w14:textId="77777777" w:rsidR="000A1C64" w:rsidRPr="000A1C64" w:rsidRDefault="000A1C64" w:rsidP="00827A9D">
      <w:pPr>
        <w:pStyle w:val="NormalWeb"/>
        <w:numPr>
          <w:ilvl w:val="0"/>
          <w:numId w:val="24"/>
        </w:numPr>
        <w:spacing w:line="276" w:lineRule="auto"/>
        <w:jc w:val="both"/>
      </w:pPr>
      <w:r w:rsidRPr="000A1C64">
        <w:rPr>
          <w:rStyle w:val="Strong"/>
        </w:rPr>
        <w:t>Convolutional Layers:</w:t>
      </w:r>
      <w:r w:rsidRPr="000A1C64">
        <w:t xml:space="preserve"> Several convolutional layers are used with </w:t>
      </w:r>
      <w:proofErr w:type="spellStart"/>
      <w:r w:rsidRPr="000A1C64">
        <w:rPr>
          <w:rStyle w:val="HTMLCode"/>
          <w:rFonts w:ascii="Times New Roman" w:eastAsiaTheme="majorEastAsia" w:hAnsi="Times New Roman" w:cs="Times New Roman"/>
        </w:rPr>
        <w:t>ReLU</w:t>
      </w:r>
      <w:proofErr w:type="spellEnd"/>
      <w:r w:rsidRPr="000A1C64">
        <w:t xml:space="preserve"> activation to extract local features from the image, such as edges, </w:t>
      </w:r>
      <w:proofErr w:type="spellStart"/>
      <w:r w:rsidRPr="000A1C64">
        <w:t>color</w:t>
      </w:r>
      <w:proofErr w:type="spellEnd"/>
      <w:r w:rsidRPr="000A1C64">
        <w:t xml:space="preserve"> gradients, and shapes.</w:t>
      </w:r>
    </w:p>
    <w:p w14:paraId="25B67CC5" w14:textId="77777777" w:rsidR="000A1C64" w:rsidRPr="000A1C64" w:rsidRDefault="000A1C64" w:rsidP="00827A9D">
      <w:pPr>
        <w:pStyle w:val="NormalWeb"/>
        <w:numPr>
          <w:ilvl w:val="0"/>
          <w:numId w:val="24"/>
        </w:numPr>
        <w:spacing w:line="276" w:lineRule="auto"/>
        <w:jc w:val="both"/>
      </w:pPr>
      <w:r w:rsidRPr="000A1C64">
        <w:rPr>
          <w:rStyle w:val="Strong"/>
        </w:rPr>
        <w:t>Pooling Layers:</w:t>
      </w:r>
      <w:r w:rsidRPr="000A1C64">
        <w:t xml:space="preserve"> </w:t>
      </w:r>
      <w:r w:rsidRPr="000A1C64">
        <w:rPr>
          <w:rStyle w:val="HTMLCode"/>
          <w:rFonts w:ascii="Times New Roman" w:eastAsiaTheme="majorEastAsia" w:hAnsi="Times New Roman" w:cs="Times New Roman"/>
        </w:rPr>
        <w:t>MaxPooling2D</w:t>
      </w:r>
      <w:r w:rsidRPr="000A1C64">
        <w:t xml:space="preserve"> layers are introduced after convolutional blocks to reduce spatial dimensions while retaining important information.</w:t>
      </w:r>
    </w:p>
    <w:p w14:paraId="64DD67BB" w14:textId="77777777" w:rsidR="000A1C64" w:rsidRPr="000A1C64" w:rsidRDefault="000A1C64" w:rsidP="00827A9D">
      <w:pPr>
        <w:pStyle w:val="NormalWeb"/>
        <w:numPr>
          <w:ilvl w:val="0"/>
          <w:numId w:val="24"/>
        </w:numPr>
        <w:spacing w:line="276" w:lineRule="auto"/>
        <w:jc w:val="both"/>
      </w:pPr>
      <w:r w:rsidRPr="000A1C64">
        <w:rPr>
          <w:rStyle w:val="Strong"/>
        </w:rPr>
        <w:t>Flatten Layer:</w:t>
      </w:r>
      <w:r w:rsidRPr="000A1C64">
        <w:t xml:space="preserve"> Converts the 2D feature maps into a 1D feature vector for classification.</w:t>
      </w:r>
    </w:p>
    <w:p w14:paraId="1CE16CCB" w14:textId="77777777" w:rsidR="000A1C64" w:rsidRPr="000A1C64" w:rsidRDefault="000A1C64" w:rsidP="00827A9D">
      <w:pPr>
        <w:pStyle w:val="NormalWeb"/>
        <w:numPr>
          <w:ilvl w:val="0"/>
          <w:numId w:val="24"/>
        </w:numPr>
        <w:spacing w:line="276" w:lineRule="auto"/>
        <w:jc w:val="both"/>
      </w:pPr>
      <w:r w:rsidRPr="000A1C64">
        <w:rPr>
          <w:rStyle w:val="Strong"/>
        </w:rPr>
        <w:t>Fully Connected Layers:</w:t>
      </w:r>
      <w:r w:rsidRPr="000A1C64">
        <w:t xml:space="preserve"> Dense layers learn non-linear combinations of features for higher-level classification.</w:t>
      </w:r>
    </w:p>
    <w:p w14:paraId="0F1764E4" w14:textId="77777777" w:rsidR="000A1C64" w:rsidRPr="000A1C64" w:rsidRDefault="000A1C64" w:rsidP="00827A9D">
      <w:pPr>
        <w:pStyle w:val="NormalWeb"/>
        <w:numPr>
          <w:ilvl w:val="0"/>
          <w:numId w:val="24"/>
        </w:numPr>
        <w:spacing w:line="276" w:lineRule="auto"/>
        <w:jc w:val="both"/>
      </w:pPr>
      <w:r w:rsidRPr="000A1C64">
        <w:rPr>
          <w:rStyle w:val="Strong"/>
        </w:rPr>
        <w:t>Output Layer:</w:t>
      </w:r>
      <w:r w:rsidRPr="000A1C64">
        <w:t xml:space="preserve"> A final dense layer with </w:t>
      </w:r>
      <w:proofErr w:type="spellStart"/>
      <w:r w:rsidRPr="000A1C64">
        <w:rPr>
          <w:rStyle w:val="Strong"/>
        </w:rPr>
        <w:t>softmax</w:t>
      </w:r>
      <w:proofErr w:type="spellEnd"/>
      <w:r w:rsidRPr="000A1C64">
        <w:rPr>
          <w:rStyle w:val="Strong"/>
        </w:rPr>
        <w:t xml:space="preserve"> activation</w:t>
      </w:r>
      <w:r w:rsidRPr="000A1C64">
        <w:t xml:space="preserve"> produces class probabilities corresponding to the number of Indian food categories.</w:t>
      </w:r>
    </w:p>
    <w:p w14:paraId="0F863AB3" w14:textId="77777777" w:rsidR="000A1C64" w:rsidRPr="000A1C64" w:rsidRDefault="000A1C64" w:rsidP="00827A9D">
      <w:pPr>
        <w:pStyle w:val="NormalWeb"/>
        <w:spacing w:line="276" w:lineRule="auto"/>
        <w:jc w:val="both"/>
      </w:pPr>
      <w:r w:rsidRPr="000A1C64">
        <w:t>The model is compiled using:</w:t>
      </w:r>
    </w:p>
    <w:p w14:paraId="2B869D86" w14:textId="77777777" w:rsidR="000A1C64" w:rsidRPr="000A1C64" w:rsidRDefault="000A1C64" w:rsidP="00827A9D">
      <w:pPr>
        <w:pStyle w:val="NormalWeb"/>
        <w:numPr>
          <w:ilvl w:val="0"/>
          <w:numId w:val="25"/>
        </w:numPr>
        <w:spacing w:line="276" w:lineRule="auto"/>
        <w:jc w:val="both"/>
      </w:pPr>
      <w:r w:rsidRPr="000A1C64">
        <w:rPr>
          <w:rStyle w:val="Strong"/>
        </w:rPr>
        <w:t>Optimizer:</w:t>
      </w:r>
      <w:r w:rsidRPr="000A1C64">
        <w:t xml:space="preserve"> </w:t>
      </w:r>
      <w:r w:rsidRPr="000A1C64">
        <w:rPr>
          <w:rStyle w:val="HTMLCode"/>
          <w:rFonts w:ascii="Times New Roman" w:eastAsiaTheme="majorEastAsia" w:hAnsi="Times New Roman" w:cs="Times New Roman"/>
          <w:sz w:val="24"/>
          <w:szCs w:val="24"/>
        </w:rPr>
        <w:t>Adam</w:t>
      </w:r>
    </w:p>
    <w:p w14:paraId="6655F5DE" w14:textId="77777777" w:rsidR="000A1C64" w:rsidRPr="000A1C64" w:rsidRDefault="000A1C64" w:rsidP="00827A9D">
      <w:pPr>
        <w:pStyle w:val="NormalWeb"/>
        <w:numPr>
          <w:ilvl w:val="0"/>
          <w:numId w:val="25"/>
        </w:numPr>
        <w:spacing w:line="276" w:lineRule="auto"/>
        <w:jc w:val="both"/>
      </w:pPr>
      <w:r w:rsidRPr="000A1C64">
        <w:rPr>
          <w:rStyle w:val="Strong"/>
        </w:rPr>
        <w:t>Loss Function:</w:t>
      </w:r>
      <w:r w:rsidRPr="000A1C64">
        <w:t xml:space="preserve"> </w:t>
      </w:r>
      <w:proofErr w:type="spellStart"/>
      <w:r w:rsidRPr="000A1C64">
        <w:rPr>
          <w:rStyle w:val="HTMLCode"/>
          <w:rFonts w:ascii="Times New Roman" w:eastAsiaTheme="majorEastAsia" w:hAnsi="Times New Roman" w:cs="Times New Roman"/>
          <w:sz w:val="24"/>
          <w:szCs w:val="24"/>
        </w:rPr>
        <w:t>categorical_crossentropy</w:t>
      </w:r>
      <w:proofErr w:type="spellEnd"/>
    </w:p>
    <w:p w14:paraId="0AC63DD6" w14:textId="77777777" w:rsidR="000A1C64" w:rsidRPr="000A1C64" w:rsidRDefault="000A1C64" w:rsidP="00827A9D">
      <w:pPr>
        <w:pStyle w:val="NormalWeb"/>
        <w:numPr>
          <w:ilvl w:val="0"/>
          <w:numId w:val="25"/>
        </w:numPr>
        <w:spacing w:line="276" w:lineRule="auto"/>
        <w:jc w:val="both"/>
      </w:pPr>
      <w:r w:rsidRPr="000A1C64">
        <w:rPr>
          <w:rStyle w:val="Strong"/>
        </w:rPr>
        <w:t>Evaluation Metric:</w:t>
      </w:r>
      <w:r w:rsidRPr="000A1C64">
        <w:t xml:space="preserve"> </w:t>
      </w:r>
      <w:r w:rsidRPr="000A1C64">
        <w:rPr>
          <w:rStyle w:val="HTMLCode"/>
          <w:rFonts w:ascii="Times New Roman" w:eastAsiaTheme="majorEastAsia" w:hAnsi="Times New Roman" w:cs="Times New Roman"/>
          <w:sz w:val="24"/>
          <w:szCs w:val="24"/>
        </w:rPr>
        <w:t>accuracy</w:t>
      </w:r>
    </w:p>
    <w:p w14:paraId="754B14BC" w14:textId="7BF64C65" w:rsidR="000A1C64" w:rsidRPr="000A1C64" w:rsidRDefault="000A1C64" w:rsidP="00827A9D">
      <w:pPr>
        <w:pStyle w:val="NormalWeb"/>
        <w:spacing w:line="276" w:lineRule="auto"/>
        <w:jc w:val="both"/>
      </w:pPr>
      <w:r w:rsidRPr="000A1C64">
        <w:t>This combination ensures stable convergence and optimal learning across epochs.</w:t>
      </w:r>
    </w:p>
    <w:p w14:paraId="5C67634F"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4: Model Training</w:t>
      </w:r>
    </w:p>
    <w:p w14:paraId="0559C703" w14:textId="77777777" w:rsidR="000A1C64" w:rsidRPr="000A1C64" w:rsidRDefault="000A1C64" w:rsidP="00827A9D">
      <w:pPr>
        <w:pStyle w:val="NormalWeb"/>
        <w:spacing w:line="276" w:lineRule="auto"/>
        <w:jc w:val="both"/>
      </w:pPr>
      <w:r w:rsidRPr="000A1C64">
        <w:t>The training process involves feeding batches of augmented images into the CNN over multiple epochs.</w:t>
      </w:r>
      <w:r w:rsidRPr="000A1C64">
        <w:br/>
        <w:t>Each epoch updates the model’s weights using backpropagation and gradient descent.</w:t>
      </w:r>
      <w:r w:rsidRPr="000A1C64">
        <w:br/>
        <w:t>Key aspects of the training stage include:</w:t>
      </w:r>
    </w:p>
    <w:p w14:paraId="6034747C" w14:textId="77777777" w:rsidR="000A1C64" w:rsidRPr="000A1C64" w:rsidRDefault="000A1C64" w:rsidP="00827A9D">
      <w:pPr>
        <w:pStyle w:val="NormalWeb"/>
        <w:numPr>
          <w:ilvl w:val="0"/>
          <w:numId w:val="26"/>
        </w:numPr>
        <w:spacing w:line="276" w:lineRule="auto"/>
        <w:jc w:val="both"/>
      </w:pPr>
      <w:r w:rsidRPr="000A1C64">
        <w:t>Batch size and number of epochs chosen empirically to balance training speed and accuracy.</w:t>
      </w:r>
    </w:p>
    <w:p w14:paraId="5765B44E" w14:textId="77777777" w:rsidR="000A1C64" w:rsidRPr="000A1C64" w:rsidRDefault="000A1C64" w:rsidP="00827A9D">
      <w:pPr>
        <w:pStyle w:val="NormalWeb"/>
        <w:numPr>
          <w:ilvl w:val="0"/>
          <w:numId w:val="26"/>
        </w:numPr>
        <w:spacing w:line="276" w:lineRule="auto"/>
        <w:jc w:val="both"/>
      </w:pPr>
      <w:r w:rsidRPr="000A1C64">
        <w:t>Real-time augmentation ensures the model sees slightly altered versions of each image in every epoch, improving robustness.</w:t>
      </w:r>
    </w:p>
    <w:p w14:paraId="73C2E674" w14:textId="77777777" w:rsidR="000A1C64" w:rsidRPr="000A1C64" w:rsidRDefault="000A1C64" w:rsidP="00827A9D">
      <w:pPr>
        <w:pStyle w:val="NormalWeb"/>
        <w:numPr>
          <w:ilvl w:val="0"/>
          <w:numId w:val="26"/>
        </w:numPr>
        <w:spacing w:line="276" w:lineRule="auto"/>
        <w:jc w:val="both"/>
      </w:pPr>
      <w:r w:rsidRPr="000A1C64">
        <w:t>Validation accuracy and loss are monitored to detect overfitting or underfitting.</w:t>
      </w:r>
    </w:p>
    <w:p w14:paraId="170FF358" w14:textId="77777777" w:rsidR="000A1C64" w:rsidRPr="000A1C64" w:rsidRDefault="000A1C64" w:rsidP="00827A9D">
      <w:pPr>
        <w:pStyle w:val="NormalWeb"/>
        <w:numPr>
          <w:ilvl w:val="0"/>
          <w:numId w:val="26"/>
        </w:numPr>
        <w:spacing w:line="276" w:lineRule="auto"/>
        <w:jc w:val="both"/>
      </w:pPr>
      <w:r w:rsidRPr="000A1C64">
        <w:t xml:space="preserve">Early stopping or checkpoint </w:t>
      </w:r>
      <w:proofErr w:type="spellStart"/>
      <w:r w:rsidRPr="000A1C64">
        <w:t>callbacks</w:t>
      </w:r>
      <w:proofErr w:type="spellEnd"/>
      <w:r w:rsidRPr="000A1C64">
        <w:t xml:space="preserve"> may be used to save the best-performing model.</w:t>
      </w:r>
    </w:p>
    <w:p w14:paraId="7A74A576" w14:textId="00AEE068" w:rsidR="000A1C64" w:rsidRPr="000A1C64" w:rsidRDefault="000A1C64" w:rsidP="00827A9D">
      <w:pPr>
        <w:pStyle w:val="NormalWeb"/>
        <w:spacing w:line="276" w:lineRule="auto"/>
        <w:jc w:val="both"/>
      </w:pPr>
      <w:r w:rsidRPr="000A1C64">
        <w:t xml:space="preserve">The model learns visual patterns such as texture (e.g., crispness of samosa), </w:t>
      </w:r>
      <w:proofErr w:type="spellStart"/>
      <w:r w:rsidRPr="000A1C64">
        <w:t>color</w:t>
      </w:r>
      <w:proofErr w:type="spellEnd"/>
      <w:r w:rsidRPr="000A1C64">
        <w:t xml:space="preserve"> (e.g., yellow tone of dal), and shape (e.g., circular chapati) that help it distinguish between Indian food categories.</w:t>
      </w:r>
    </w:p>
    <w:p w14:paraId="67FC9F51"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5: Model Evaluation</w:t>
      </w:r>
    </w:p>
    <w:p w14:paraId="6178E594" w14:textId="4FE3AC54" w:rsidR="000A1C64" w:rsidRDefault="000A1C64" w:rsidP="00827A9D">
      <w:pPr>
        <w:pStyle w:val="NormalWeb"/>
        <w:spacing w:line="276" w:lineRule="auto"/>
        <w:jc w:val="both"/>
      </w:pPr>
      <w:r w:rsidRPr="000A1C64">
        <w:t xml:space="preserve">After training, the model is evaluated on the </w:t>
      </w:r>
      <w:r w:rsidRPr="000A1C64">
        <w:rPr>
          <w:rStyle w:val="Strong"/>
        </w:rPr>
        <w:t>test dataset</w:t>
      </w:r>
      <w:r w:rsidRPr="000A1C64">
        <w:t xml:space="preserve"> to measure its generalization performance.</w:t>
      </w:r>
      <w:r w:rsidRPr="000A1C64">
        <w:br/>
        <w:t>Metrics used include:</w:t>
      </w:r>
    </w:p>
    <w:p w14:paraId="6C56F558" w14:textId="5F0F2CAC" w:rsidR="000A1C64" w:rsidRDefault="000A1C64" w:rsidP="00827A9D">
      <w:pPr>
        <w:pStyle w:val="NormalWeb"/>
        <w:spacing w:line="276" w:lineRule="auto"/>
        <w:jc w:val="both"/>
      </w:pPr>
    </w:p>
    <w:p w14:paraId="0EFF567B" w14:textId="77777777" w:rsidR="00827A9D" w:rsidRDefault="00827A9D" w:rsidP="00827A9D">
      <w:pPr>
        <w:pStyle w:val="NormalWeb"/>
        <w:spacing w:line="276" w:lineRule="auto"/>
        <w:jc w:val="center"/>
      </w:pPr>
    </w:p>
    <w:p w14:paraId="46F75388" w14:textId="18C4C68A" w:rsidR="003F0CAE" w:rsidRPr="003F0CAE" w:rsidRDefault="00827A9D" w:rsidP="00827A9D">
      <w:pPr>
        <w:pStyle w:val="NormalWeb"/>
        <w:spacing w:line="276" w:lineRule="auto"/>
        <w:jc w:val="center"/>
        <w:rPr>
          <w:rStyle w:val="Strong"/>
          <w:b w:val="0"/>
          <w:bCs w:val="0"/>
        </w:rPr>
      </w:pPr>
      <w:r>
        <w:t>8</w:t>
      </w:r>
    </w:p>
    <w:p w14:paraId="760C41F8" w14:textId="5934503F" w:rsidR="000A1C64" w:rsidRPr="000A1C64" w:rsidRDefault="000A1C64" w:rsidP="00827A9D">
      <w:pPr>
        <w:pStyle w:val="NormalWeb"/>
        <w:numPr>
          <w:ilvl w:val="0"/>
          <w:numId w:val="27"/>
        </w:numPr>
        <w:spacing w:line="276" w:lineRule="auto"/>
        <w:jc w:val="both"/>
      </w:pPr>
      <w:r w:rsidRPr="000A1C64">
        <w:rPr>
          <w:rStyle w:val="Strong"/>
        </w:rPr>
        <w:lastRenderedPageBreak/>
        <w:t>Accuracy:</w:t>
      </w:r>
      <w:r w:rsidRPr="000A1C64">
        <w:t xml:space="preserve"> Measures the proportion of correctly classified images.</w:t>
      </w:r>
    </w:p>
    <w:p w14:paraId="4F4BB3D0" w14:textId="77777777" w:rsidR="000A1C64" w:rsidRPr="000A1C64" w:rsidRDefault="000A1C64" w:rsidP="00827A9D">
      <w:pPr>
        <w:pStyle w:val="NormalWeb"/>
        <w:numPr>
          <w:ilvl w:val="0"/>
          <w:numId w:val="27"/>
        </w:numPr>
        <w:spacing w:line="276" w:lineRule="auto"/>
        <w:jc w:val="both"/>
      </w:pPr>
      <w:r w:rsidRPr="000A1C64">
        <w:rPr>
          <w:rStyle w:val="Strong"/>
        </w:rPr>
        <w:t>Confusion Matrix:</w:t>
      </w:r>
      <w:r w:rsidRPr="000A1C64">
        <w:t xml:space="preserve"> Visualizes category-wise performance and identifies misclassified items.</w:t>
      </w:r>
    </w:p>
    <w:p w14:paraId="263E21FC" w14:textId="77777777" w:rsidR="000A1C64" w:rsidRPr="000A1C64" w:rsidRDefault="000A1C64" w:rsidP="00827A9D">
      <w:pPr>
        <w:pStyle w:val="NormalWeb"/>
        <w:numPr>
          <w:ilvl w:val="0"/>
          <w:numId w:val="27"/>
        </w:numPr>
        <w:spacing w:line="276" w:lineRule="auto"/>
        <w:jc w:val="both"/>
      </w:pPr>
      <w:r w:rsidRPr="000A1C64">
        <w:rPr>
          <w:rStyle w:val="Strong"/>
        </w:rPr>
        <w:t>Loss Curve:</w:t>
      </w:r>
      <w:r w:rsidRPr="000A1C64">
        <w:t xml:space="preserve"> Plots of training and validation loss across epochs help determine whether the model has converged properly.</w:t>
      </w:r>
    </w:p>
    <w:p w14:paraId="38AA77D8" w14:textId="77777777" w:rsidR="000A1C64" w:rsidRPr="000A1C64" w:rsidRDefault="000A1C64" w:rsidP="00827A9D">
      <w:pPr>
        <w:pStyle w:val="NormalWeb"/>
        <w:numPr>
          <w:ilvl w:val="0"/>
          <w:numId w:val="27"/>
        </w:numPr>
        <w:spacing w:line="276" w:lineRule="auto"/>
        <w:jc w:val="both"/>
      </w:pPr>
      <w:r w:rsidRPr="000A1C64">
        <w:rPr>
          <w:rStyle w:val="Strong"/>
        </w:rPr>
        <w:t>Precision, Recall, and F1-Score:</w:t>
      </w:r>
      <w:r w:rsidRPr="000A1C64">
        <w:t xml:space="preserve"> Provide deeper insight into how well the model handles each class.</w:t>
      </w:r>
    </w:p>
    <w:p w14:paraId="51D32C02" w14:textId="2D19F3B9" w:rsidR="000A1C64" w:rsidRPr="000A1C64" w:rsidRDefault="000A1C64" w:rsidP="00827A9D">
      <w:pPr>
        <w:pStyle w:val="NormalWeb"/>
        <w:spacing w:line="276" w:lineRule="auto"/>
        <w:jc w:val="both"/>
      </w:pPr>
      <w:r w:rsidRPr="000A1C64">
        <w:t xml:space="preserve">Typically, the trained CNN achieves high accuracy, with most errors occurring between visually similar dishes (e.g., </w:t>
      </w:r>
      <w:r w:rsidRPr="000A1C64">
        <w:rPr>
          <w:rStyle w:val="Emphasis"/>
        </w:rPr>
        <w:t>dal</w:t>
      </w:r>
      <w:r w:rsidRPr="000A1C64">
        <w:t xml:space="preserve"> vs. </w:t>
      </w:r>
      <w:r w:rsidRPr="000A1C64">
        <w:rPr>
          <w:rStyle w:val="Emphasis"/>
        </w:rPr>
        <w:t>curry</w:t>
      </w:r>
      <w:r w:rsidRPr="000A1C64">
        <w:t>).</w:t>
      </w:r>
    </w:p>
    <w:p w14:paraId="2D4C2A0F"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6: Model Implementation</w:t>
      </w:r>
    </w:p>
    <w:p w14:paraId="5DF6596A" w14:textId="77777777" w:rsidR="000A1C64" w:rsidRPr="000A1C64" w:rsidRDefault="000A1C64" w:rsidP="00827A9D">
      <w:pPr>
        <w:pStyle w:val="NormalWeb"/>
        <w:spacing w:line="276" w:lineRule="auto"/>
        <w:jc w:val="both"/>
      </w:pPr>
      <w:r w:rsidRPr="000A1C64">
        <w:t xml:space="preserve">The trained model is implemented in a </w:t>
      </w:r>
      <w:proofErr w:type="spellStart"/>
      <w:r w:rsidRPr="000A1C64">
        <w:rPr>
          <w:rStyle w:val="Strong"/>
        </w:rPr>
        <w:t>Jupyter</w:t>
      </w:r>
      <w:proofErr w:type="spellEnd"/>
      <w:r w:rsidRPr="000A1C64">
        <w:rPr>
          <w:rStyle w:val="Strong"/>
        </w:rPr>
        <w:t xml:space="preserve"> Notebook environment</w:t>
      </w:r>
      <w:r w:rsidRPr="000A1C64">
        <w:t xml:space="preserve"> using Python.</w:t>
      </w:r>
      <w:r w:rsidRPr="000A1C64">
        <w:br/>
        <w:t xml:space="preserve">Users can upload any image of Indian food, which is then </w:t>
      </w:r>
      <w:proofErr w:type="spellStart"/>
      <w:r w:rsidRPr="000A1C64">
        <w:t>preprocessed</w:t>
      </w:r>
      <w:proofErr w:type="spellEnd"/>
      <w:r w:rsidRPr="000A1C64">
        <w:t xml:space="preserve"> and passed through the CNN for prediction.</w:t>
      </w:r>
      <w:r w:rsidRPr="000A1C64">
        <w:br/>
        <w:t>The output displays:</w:t>
      </w:r>
    </w:p>
    <w:p w14:paraId="4ED11ACA" w14:textId="77777777" w:rsidR="000A1C64" w:rsidRPr="000A1C64" w:rsidRDefault="000A1C64" w:rsidP="00827A9D">
      <w:pPr>
        <w:pStyle w:val="NormalWeb"/>
        <w:numPr>
          <w:ilvl w:val="0"/>
          <w:numId w:val="28"/>
        </w:numPr>
        <w:spacing w:line="276" w:lineRule="auto"/>
        <w:jc w:val="both"/>
      </w:pPr>
      <w:r w:rsidRPr="000A1C64">
        <w:t xml:space="preserve">The </w:t>
      </w:r>
      <w:r w:rsidRPr="000A1C64">
        <w:rPr>
          <w:rStyle w:val="Strong"/>
        </w:rPr>
        <w:t>predicted food name</w:t>
      </w:r>
      <w:r w:rsidRPr="000A1C64">
        <w:t>,</w:t>
      </w:r>
    </w:p>
    <w:p w14:paraId="46FD84B5" w14:textId="77777777" w:rsidR="000A1C64" w:rsidRPr="000A1C64" w:rsidRDefault="000A1C64" w:rsidP="00827A9D">
      <w:pPr>
        <w:pStyle w:val="NormalWeb"/>
        <w:numPr>
          <w:ilvl w:val="0"/>
          <w:numId w:val="28"/>
        </w:numPr>
        <w:spacing w:line="276" w:lineRule="auto"/>
        <w:jc w:val="both"/>
      </w:pPr>
      <w:r w:rsidRPr="000A1C64">
        <w:t xml:space="preserve">The </w:t>
      </w:r>
      <w:r w:rsidRPr="000A1C64">
        <w:rPr>
          <w:rStyle w:val="Strong"/>
        </w:rPr>
        <w:t>probability/confidence score</w:t>
      </w:r>
      <w:r w:rsidRPr="000A1C64">
        <w:t>, and</w:t>
      </w:r>
    </w:p>
    <w:p w14:paraId="06D8FEFB" w14:textId="77777777" w:rsidR="000A1C64" w:rsidRPr="000A1C64" w:rsidRDefault="000A1C64" w:rsidP="00827A9D">
      <w:pPr>
        <w:pStyle w:val="NormalWeb"/>
        <w:numPr>
          <w:ilvl w:val="0"/>
          <w:numId w:val="28"/>
        </w:numPr>
        <w:spacing w:line="276" w:lineRule="auto"/>
        <w:jc w:val="both"/>
      </w:pPr>
      <w:r w:rsidRPr="000A1C64">
        <w:t xml:space="preserve">Optionally, the </w:t>
      </w:r>
      <w:r w:rsidRPr="000A1C64">
        <w:rPr>
          <w:rStyle w:val="Strong"/>
        </w:rPr>
        <w:t>top-3 likely classes</w:t>
      </w:r>
      <w:r w:rsidRPr="000A1C64">
        <w:t xml:space="preserve"> for better interpretability.</w:t>
      </w:r>
    </w:p>
    <w:p w14:paraId="09C847DB" w14:textId="5BC402C8" w:rsidR="000A1C64" w:rsidRPr="000A1C64" w:rsidRDefault="000A1C64" w:rsidP="00827A9D">
      <w:pPr>
        <w:pStyle w:val="NormalWeb"/>
        <w:spacing w:line="276" w:lineRule="auto"/>
        <w:jc w:val="both"/>
      </w:pPr>
      <w:r w:rsidRPr="000A1C64">
        <w:t>This makes the system interactive and practical for real-time testing or future integration into web/mobile applications.</w:t>
      </w:r>
    </w:p>
    <w:p w14:paraId="63794E9C"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b w:val="0"/>
          <w:bCs w:val="0"/>
          <w:color w:val="auto"/>
          <w:sz w:val="28"/>
          <w:szCs w:val="28"/>
        </w:rPr>
        <w:t>Step 7: Performance Analysis and Visualization</w:t>
      </w:r>
    </w:p>
    <w:p w14:paraId="3FC99D66" w14:textId="77777777" w:rsidR="000A1C64" w:rsidRPr="000A1C64" w:rsidRDefault="000A1C64" w:rsidP="00827A9D">
      <w:pPr>
        <w:pStyle w:val="NormalWeb"/>
        <w:spacing w:line="276" w:lineRule="auto"/>
        <w:jc w:val="both"/>
      </w:pPr>
      <w:r w:rsidRPr="000A1C64">
        <w:t>To assess how well the system performs:</w:t>
      </w:r>
    </w:p>
    <w:p w14:paraId="34A82D05" w14:textId="77777777" w:rsidR="000A1C64" w:rsidRPr="000A1C64" w:rsidRDefault="000A1C64" w:rsidP="00827A9D">
      <w:pPr>
        <w:pStyle w:val="NormalWeb"/>
        <w:numPr>
          <w:ilvl w:val="0"/>
          <w:numId w:val="29"/>
        </w:numPr>
        <w:spacing w:line="276" w:lineRule="auto"/>
        <w:jc w:val="both"/>
      </w:pPr>
      <w:r w:rsidRPr="000A1C64">
        <w:rPr>
          <w:rStyle w:val="Strong"/>
        </w:rPr>
        <w:t>Accuracy and Loss Graphs</w:t>
      </w:r>
      <w:r w:rsidRPr="000A1C64">
        <w:t xml:space="preserve"> are plotted using Matplotlib to visualize learning progress.</w:t>
      </w:r>
    </w:p>
    <w:p w14:paraId="32D3DFED" w14:textId="77777777" w:rsidR="000A1C64" w:rsidRPr="000A1C64" w:rsidRDefault="000A1C64" w:rsidP="00827A9D">
      <w:pPr>
        <w:pStyle w:val="NormalWeb"/>
        <w:numPr>
          <w:ilvl w:val="0"/>
          <w:numId w:val="29"/>
        </w:numPr>
        <w:spacing w:line="276" w:lineRule="auto"/>
        <w:jc w:val="both"/>
      </w:pPr>
      <w:r w:rsidRPr="000A1C64">
        <w:rPr>
          <w:rStyle w:val="Strong"/>
        </w:rPr>
        <w:t>Training vs. Validation curves</w:t>
      </w:r>
      <w:r w:rsidRPr="000A1C64">
        <w:t xml:space="preserve"> help detect any overfitting.</w:t>
      </w:r>
    </w:p>
    <w:p w14:paraId="0542490A" w14:textId="77777777" w:rsidR="000A1C64" w:rsidRPr="000A1C64" w:rsidRDefault="000A1C64" w:rsidP="00827A9D">
      <w:pPr>
        <w:pStyle w:val="NormalWeb"/>
        <w:numPr>
          <w:ilvl w:val="0"/>
          <w:numId w:val="29"/>
        </w:numPr>
        <w:spacing w:line="276" w:lineRule="auto"/>
        <w:jc w:val="both"/>
      </w:pPr>
      <w:r w:rsidRPr="000A1C64">
        <w:rPr>
          <w:rStyle w:val="Strong"/>
        </w:rPr>
        <w:t>Sample Predictions</w:t>
      </w:r>
      <w:r w:rsidRPr="000A1C64">
        <w:t xml:space="preserve"> are displayed alongside their predicted labels for visual verification.</w:t>
      </w:r>
    </w:p>
    <w:p w14:paraId="5AF8B21D" w14:textId="77777777" w:rsidR="000A1C64" w:rsidRPr="000A1C64" w:rsidRDefault="000A1C64" w:rsidP="00827A9D">
      <w:pPr>
        <w:pStyle w:val="NormalWeb"/>
        <w:numPr>
          <w:ilvl w:val="0"/>
          <w:numId w:val="29"/>
        </w:numPr>
        <w:spacing w:line="276" w:lineRule="auto"/>
        <w:jc w:val="both"/>
      </w:pPr>
      <w:r w:rsidRPr="000A1C64">
        <w:rPr>
          <w:rStyle w:val="Strong"/>
        </w:rPr>
        <w:t>Classification Report</w:t>
      </w:r>
      <w:r w:rsidRPr="000A1C64">
        <w:t xml:space="preserve"> shows per-class metrics, confirming that most food categories are recognized with high precision.</w:t>
      </w:r>
    </w:p>
    <w:p w14:paraId="55ECAF9B" w14:textId="18787070" w:rsidR="000A1C64" w:rsidRPr="000A1C64" w:rsidRDefault="000A1C64" w:rsidP="00827A9D">
      <w:pPr>
        <w:pStyle w:val="NormalWeb"/>
        <w:spacing w:line="276" w:lineRule="auto"/>
        <w:jc w:val="both"/>
      </w:pPr>
      <w:r w:rsidRPr="000A1C64">
        <w:t>The analysis confirms that CNNs effectively capture the complex visual features of Indian foods, validating the model’s design and training strategy.</w:t>
      </w:r>
    </w:p>
    <w:p w14:paraId="7419A3EC" w14:textId="77777777" w:rsidR="000A1C64" w:rsidRPr="000A1C64" w:rsidRDefault="000A1C64" w:rsidP="00827A9D">
      <w:pPr>
        <w:pStyle w:val="Heading3"/>
        <w:spacing w:line="276" w:lineRule="auto"/>
        <w:jc w:val="both"/>
        <w:rPr>
          <w:rFonts w:ascii="Times New Roman" w:hAnsi="Times New Roman" w:cs="Times New Roman"/>
          <w:color w:val="auto"/>
          <w:sz w:val="28"/>
          <w:szCs w:val="28"/>
        </w:rPr>
      </w:pPr>
      <w:r w:rsidRPr="000A1C64">
        <w:rPr>
          <w:rStyle w:val="Strong"/>
          <w:rFonts w:ascii="Times New Roman" w:hAnsi="Times New Roman" w:cs="Times New Roman"/>
          <w:color w:val="auto"/>
          <w:sz w:val="28"/>
          <w:szCs w:val="28"/>
        </w:rPr>
        <w:t>Step 8: Model Saving and Future Deployment</w:t>
      </w:r>
    </w:p>
    <w:p w14:paraId="16B2940A" w14:textId="5F7E29FD" w:rsidR="000A1C64" w:rsidRDefault="000A1C64" w:rsidP="00827A9D">
      <w:pPr>
        <w:pStyle w:val="NormalWeb"/>
        <w:spacing w:line="276" w:lineRule="auto"/>
        <w:jc w:val="both"/>
      </w:pPr>
      <w:r w:rsidRPr="000A1C64">
        <w:t xml:space="preserve">Once trained, the model is saved in </w:t>
      </w:r>
      <w:r w:rsidRPr="000A1C64">
        <w:rPr>
          <w:rStyle w:val="Strong"/>
        </w:rPr>
        <w:t>HDF5 (.h5)</w:t>
      </w:r>
      <w:r w:rsidRPr="000A1C64">
        <w:t xml:space="preserve"> format for later use.</w:t>
      </w:r>
      <w:r w:rsidRPr="000A1C64">
        <w:br/>
        <w:t>This enables the system to be integrated into:</w:t>
      </w:r>
    </w:p>
    <w:p w14:paraId="061DBCAF" w14:textId="3DDC3D06" w:rsidR="000A1C64" w:rsidRDefault="000A1C64" w:rsidP="00827A9D">
      <w:pPr>
        <w:pStyle w:val="NormalWeb"/>
        <w:spacing w:line="276" w:lineRule="auto"/>
        <w:jc w:val="both"/>
      </w:pPr>
    </w:p>
    <w:p w14:paraId="274086CB" w14:textId="77777777" w:rsidR="00827A9D" w:rsidRDefault="00827A9D" w:rsidP="00827A9D">
      <w:pPr>
        <w:pStyle w:val="NormalWeb"/>
        <w:spacing w:line="276" w:lineRule="auto"/>
        <w:jc w:val="center"/>
      </w:pPr>
    </w:p>
    <w:p w14:paraId="10FD5F84" w14:textId="717FD3BD" w:rsidR="00827A9D" w:rsidRPr="00827A9D" w:rsidRDefault="00827A9D" w:rsidP="00827A9D">
      <w:pPr>
        <w:pStyle w:val="NormalWeb"/>
        <w:spacing w:line="276" w:lineRule="auto"/>
        <w:jc w:val="center"/>
        <w:rPr>
          <w:rStyle w:val="Strong"/>
          <w:b w:val="0"/>
          <w:bCs w:val="0"/>
        </w:rPr>
      </w:pPr>
      <w:r>
        <w:t>9</w:t>
      </w:r>
    </w:p>
    <w:p w14:paraId="5BE60E7C" w14:textId="36024AD3" w:rsidR="000A1C64" w:rsidRPr="000A1C64" w:rsidRDefault="000A1C64" w:rsidP="00827A9D">
      <w:pPr>
        <w:pStyle w:val="NormalWeb"/>
        <w:numPr>
          <w:ilvl w:val="0"/>
          <w:numId w:val="30"/>
        </w:numPr>
        <w:spacing w:line="276" w:lineRule="auto"/>
        <w:jc w:val="both"/>
      </w:pPr>
      <w:r w:rsidRPr="000A1C64">
        <w:rPr>
          <w:rStyle w:val="Strong"/>
        </w:rPr>
        <w:lastRenderedPageBreak/>
        <w:t>Web or mobile applications</w:t>
      </w:r>
      <w:r w:rsidRPr="000A1C64">
        <w:t xml:space="preserve"> (using Flask, Django, or TensorFlow Lite),</w:t>
      </w:r>
    </w:p>
    <w:p w14:paraId="23C6967F" w14:textId="77777777" w:rsidR="000A1C64" w:rsidRPr="000A1C64" w:rsidRDefault="000A1C64" w:rsidP="00827A9D">
      <w:pPr>
        <w:pStyle w:val="NormalWeb"/>
        <w:numPr>
          <w:ilvl w:val="0"/>
          <w:numId w:val="30"/>
        </w:numPr>
        <w:spacing w:line="276" w:lineRule="auto"/>
        <w:jc w:val="both"/>
      </w:pPr>
      <w:r w:rsidRPr="000A1C64">
        <w:rPr>
          <w:rStyle w:val="Strong"/>
        </w:rPr>
        <w:t>Smart canteen or restaurant systems</w:t>
      </w:r>
      <w:r w:rsidRPr="000A1C64">
        <w:t xml:space="preserve"> for automatic billing or menu detection,</w:t>
      </w:r>
    </w:p>
    <w:p w14:paraId="14884BC0" w14:textId="77777777" w:rsidR="000A1C64" w:rsidRPr="000A1C64" w:rsidRDefault="000A1C64" w:rsidP="00827A9D">
      <w:pPr>
        <w:pStyle w:val="NormalWeb"/>
        <w:numPr>
          <w:ilvl w:val="0"/>
          <w:numId w:val="30"/>
        </w:numPr>
        <w:spacing w:line="276" w:lineRule="auto"/>
        <w:jc w:val="both"/>
      </w:pPr>
      <w:r w:rsidRPr="000A1C64">
        <w:rPr>
          <w:rStyle w:val="Strong"/>
        </w:rPr>
        <w:t>Nutritional analysis tools</w:t>
      </w:r>
      <w:r w:rsidRPr="000A1C64">
        <w:t xml:space="preserve"> to estimate calorie intake.</w:t>
      </w:r>
    </w:p>
    <w:p w14:paraId="4BCEAE69" w14:textId="77777777" w:rsidR="000A1C64" w:rsidRPr="000A1C64" w:rsidRDefault="000A1C64" w:rsidP="00827A9D">
      <w:pPr>
        <w:pStyle w:val="NormalWeb"/>
        <w:spacing w:line="276" w:lineRule="auto"/>
        <w:jc w:val="both"/>
      </w:pPr>
      <w:r w:rsidRPr="000A1C64">
        <w:t>Thus, the model is not only functional in a research environment but also deployable for real-world applications.</w:t>
      </w:r>
    </w:p>
    <w:p w14:paraId="4D0DC2E6" w14:textId="77777777" w:rsidR="006F3055" w:rsidRDefault="006F3055" w:rsidP="000A1C64">
      <w:pPr>
        <w:rPr>
          <w:rFonts w:ascii="Times New Roman" w:hAnsi="Times New Roman" w:cs="Times New Roman"/>
          <w:b/>
          <w:bCs/>
          <w:sz w:val="28"/>
          <w:szCs w:val="28"/>
          <w:u w:val="single"/>
        </w:rPr>
      </w:pPr>
    </w:p>
    <w:p w14:paraId="67459444" w14:textId="77777777" w:rsidR="000A1C64" w:rsidRDefault="000A1C64" w:rsidP="000A1C64">
      <w:pPr>
        <w:rPr>
          <w:rFonts w:ascii="Times New Roman" w:hAnsi="Times New Roman" w:cs="Times New Roman"/>
          <w:b/>
          <w:bCs/>
          <w:sz w:val="28"/>
          <w:szCs w:val="28"/>
          <w:u w:val="single"/>
        </w:rPr>
      </w:pPr>
    </w:p>
    <w:p w14:paraId="4222EB27" w14:textId="77777777" w:rsidR="000A1C64" w:rsidRDefault="000A1C64" w:rsidP="000A1C64">
      <w:pPr>
        <w:rPr>
          <w:rFonts w:ascii="Times New Roman" w:hAnsi="Times New Roman" w:cs="Times New Roman"/>
          <w:b/>
          <w:bCs/>
          <w:sz w:val="28"/>
          <w:szCs w:val="28"/>
          <w:u w:val="single"/>
        </w:rPr>
      </w:pPr>
    </w:p>
    <w:p w14:paraId="42C57909" w14:textId="77777777" w:rsidR="000A1C64" w:rsidRDefault="000A1C64" w:rsidP="000A1C64">
      <w:pPr>
        <w:rPr>
          <w:rFonts w:ascii="Times New Roman" w:hAnsi="Times New Roman" w:cs="Times New Roman"/>
          <w:b/>
          <w:bCs/>
          <w:sz w:val="28"/>
          <w:szCs w:val="28"/>
          <w:u w:val="single"/>
        </w:rPr>
      </w:pPr>
    </w:p>
    <w:p w14:paraId="07A59D70" w14:textId="77777777" w:rsidR="000A1C64" w:rsidRDefault="000A1C64" w:rsidP="000A1C64">
      <w:pPr>
        <w:rPr>
          <w:rFonts w:ascii="Times New Roman" w:hAnsi="Times New Roman" w:cs="Times New Roman"/>
          <w:b/>
          <w:bCs/>
          <w:sz w:val="28"/>
          <w:szCs w:val="28"/>
          <w:u w:val="single"/>
        </w:rPr>
      </w:pPr>
    </w:p>
    <w:p w14:paraId="3BD24892" w14:textId="77777777" w:rsidR="000A1C64" w:rsidRDefault="000A1C64" w:rsidP="000A1C64">
      <w:pPr>
        <w:rPr>
          <w:rFonts w:ascii="Times New Roman" w:hAnsi="Times New Roman" w:cs="Times New Roman"/>
          <w:b/>
          <w:bCs/>
          <w:sz w:val="28"/>
          <w:szCs w:val="28"/>
          <w:u w:val="single"/>
        </w:rPr>
      </w:pPr>
    </w:p>
    <w:p w14:paraId="0E571BA7" w14:textId="77777777" w:rsidR="000A1C64" w:rsidRDefault="000A1C64" w:rsidP="000A1C64">
      <w:pPr>
        <w:rPr>
          <w:rFonts w:ascii="Times New Roman" w:hAnsi="Times New Roman" w:cs="Times New Roman"/>
          <w:b/>
          <w:bCs/>
          <w:sz w:val="28"/>
          <w:szCs w:val="28"/>
          <w:u w:val="single"/>
        </w:rPr>
      </w:pPr>
    </w:p>
    <w:p w14:paraId="4AD53E29" w14:textId="77777777" w:rsidR="000A1C64" w:rsidRDefault="000A1C64" w:rsidP="000A1C64">
      <w:pPr>
        <w:rPr>
          <w:rFonts w:ascii="Times New Roman" w:hAnsi="Times New Roman" w:cs="Times New Roman"/>
          <w:b/>
          <w:bCs/>
          <w:sz w:val="28"/>
          <w:szCs w:val="28"/>
          <w:u w:val="single"/>
        </w:rPr>
      </w:pPr>
    </w:p>
    <w:p w14:paraId="35AEE9B1" w14:textId="77777777" w:rsidR="000A1C64" w:rsidRDefault="000A1C64" w:rsidP="000A1C64">
      <w:pPr>
        <w:rPr>
          <w:rFonts w:ascii="Times New Roman" w:hAnsi="Times New Roman" w:cs="Times New Roman"/>
          <w:b/>
          <w:bCs/>
          <w:sz w:val="28"/>
          <w:szCs w:val="28"/>
          <w:u w:val="single"/>
        </w:rPr>
      </w:pPr>
    </w:p>
    <w:p w14:paraId="70A67FFD" w14:textId="77777777" w:rsidR="000A1C64" w:rsidRDefault="000A1C64" w:rsidP="000A1C64">
      <w:pPr>
        <w:rPr>
          <w:rFonts w:ascii="Times New Roman" w:hAnsi="Times New Roman" w:cs="Times New Roman"/>
          <w:b/>
          <w:bCs/>
          <w:sz w:val="28"/>
          <w:szCs w:val="28"/>
          <w:u w:val="single"/>
        </w:rPr>
      </w:pPr>
    </w:p>
    <w:p w14:paraId="2828418C" w14:textId="77777777" w:rsidR="000A1C64" w:rsidRDefault="000A1C64" w:rsidP="000A1C64">
      <w:pPr>
        <w:rPr>
          <w:rFonts w:ascii="Times New Roman" w:hAnsi="Times New Roman" w:cs="Times New Roman"/>
          <w:b/>
          <w:bCs/>
          <w:sz w:val="28"/>
          <w:szCs w:val="28"/>
          <w:u w:val="single"/>
        </w:rPr>
      </w:pPr>
    </w:p>
    <w:p w14:paraId="36853F9C" w14:textId="77777777" w:rsidR="000A1C64" w:rsidRDefault="000A1C64" w:rsidP="000A1C64">
      <w:pPr>
        <w:rPr>
          <w:rFonts w:ascii="Times New Roman" w:hAnsi="Times New Roman" w:cs="Times New Roman"/>
          <w:b/>
          <w:bCs/>
          <w:sz w:val="28"/>
          <w:szCs w:val="28"/>
          <w:u w:val="single"/>
        </w:rPr>
      </w:pPr>
    </w:p>
    <w:p w14:paraId="07BC141E" w14:textId="77777777" w:rsidR="000A1C64" w:rsidRDefault="000A1C64" w:rsidP="000A1C64">
      <w:pPr>
        <w:rPr>
          <w:rFonts w:ascii="Times New Roman" w:hAnsi="Times New Roman" w:cs="Times New Roman"/>
          <w:b/>
          <w:bCs/>
          <w:sz w:val="28"/>
          <w:szCs w:val="28"/>
          <w:u w:val="single"/>
        </w:rPr>
      </w:pPr>
    </w:p>
    <w:p w14:paraId="587AE3EF" w14:textId="77777777" w:rsidR="000A1C64" w:rsidRDefault="000A1C64" w:rsidP="000A1C64">
      <w:pPr>
        <w:rPr>
          <w:rFonts w:ascii="Times New Roman" w:hAnsi="Times New Roman" w:cs="Times New Roman"/>
          <w:b/>
          <w:bCs/>
          <w:sz w:val="28"/>
          <w:szCs w:val="28"/>
          <w:u w:val="single"/>
        </w:rPr>
      </w:pPr>
    </w:p>
    <w:p w14:paraId="4345F263" w14:textId="77777777" w:rsidR="000A1C64" w:rsidRDefault="000A1C64" w:rsidP="000A1C64">
      <w:pPr>
        <w:rPr>
          <w:rFonts w:ascii="Times New Roman" w:hAnsi="Times New Roman" w:cs="Times New Roman"/>
          <w:b/>
          <w:bCs/>
          <w:sz w:val="28"/>
          <w:szCs w:val="28"/>
          <w:u w:val="single"/>
        </w:rPr>
      </w:pPr>
    </w:p>
    <w:p w14:paraId="154A742E" w14:textId="77777777" w:rsidR="000A1C64" w:rsidRDefault="000A1C64" w:rsidP="000A1C64">
      <w:pPr>
        <w:rPr>
          <w:rFonts w:ascii="Times New Roman" w:hAnsi="Times New Roman" w:cs="Times New Roman"/>
          <w:b/>
          <w:bCs/>
          <w:sz w:val="28"/>
          <w:szCs w:val="28"/>
          <w:u w:val="single"/>
        </w:rPr>
      </w:pPr>
    </w:p>
    <w:p w14:paraId="184527CC" w14:textId="77777777" w:rsidR="000A1C64" w:rsidRDefault="000A1C64" w:rsidP="000A1C64">
      <w:pPr>
        <w:rPr>
          <w:rFonts w:ascii="Times New Roman" w:hAnsi="Times New Roman" w:cs="Times New Roman"/>
          <w:b/>
          <w:bCs/>
          <w:sz w:val="28"/>
          <w:szCs w:val="28"/>
          <w:u w:val="single"/>
        </w:rPr>
      </w:pPr>
    </w:p>
    <w:p w14:paraId="1D18A62E" w14:textId="77777777" w:rsidR="000A1C64" w:rsidRDefault="000A1C64" w:rsidP="000A1C64">
      <w:pPr>
        <w:rPr>
          <w:rFonts w:ascii="Times New Roman" w:hAnsi="Times New Roman" w:cs="Times New Roman"/>
          <w:b/>
          <w:bCs/>
          <w:sz w:val="28"/>
          <w:szCs w:val="28"/>
          <w:u w:val="single"/>
        </w:rPr>
      </w:pPr>
    </w:p>
    <w:p w14:paraId="42D7E100" w14:textId="77777777" w:rsidR="000A1C64" w:rsidRDefault="000A1C64" w:rsidP="000A1C64">
      <w:pPr>
        <w:rPr>
          <w:rFonts w:ascii="Times New Roman" w:hAnsi="Times New Roman" w:cs="Times New Roman"/>
          <w:b/>
          <w:bCs/>
          <w:sz w:val="28"/>
          <w:szCs w:val="28"/>
          <w:u w:val="single"/>
        </w:rPr>
      </w:pPr>
    </w:p>
    <w:p w14:paraId="12D2C5F8" w14:textId="77777777" w:rsidR="000A1C64" w:rsidRDefault="000A1C64" w:rsidP="000A1C64">
      <w:pPr>
        <w:rPr>
          <w:rFonts w:ascii="Times New Roman" w:hAnsi="Times New Roman" w:cs="Times New Roman"/>
          <w:b/>
          <w:bCs/>
          <w:sz w:val="28"/>
          <w:szCs w:val="28"/>
          <w:u w:val="single"/>
        </w:rPr>
      </w:pPr>
    </w:p>
    <w:p w14:paraId="43C488A3" w14:textId="77777777" w:rsidR="000A1C64" w:rsidRDefault="000A1C64" w:rsidP="000A1C64">
      <w:pPr>
        <w:rPr>
          <w:rFonts w:ascii="Times New Roman" w:hAnsi="Times New Roman" w:cs="Times New Roman"/>
          <w:b/>
          <w:bCs/>
          <w:sz w:val="28"/>
          <w:szCs w:val="28"/>
          <w:u w:val="single"/>
        </w:rPr>
      </w:pPr>
    </w:p>
    <w:p w14:paraId="47DA26BD" w14:textId="77777777" w:rsidR="000A1C64" w:rsidRDefault="000A1C64" w:rsidP="000A1C64">
      <w:pPr>
        <w:rPr>
          <w:rFonts w:ascii="Times New Roman" w:hAnsi="Times New Roman" w:cs="Times New Roman"/>
          <w:b/>
          <w:bCs/>
          <w:sz w:val="28"/>
          <w:szCs w:val="28"/>
          <w:u w:val="single"/>
        </w:rPr>
      </w:pPr>
    </w:p>
    <w:p w14:paraId="672F5AF7" w14:textId="77777777" w:rsidR="000A1C64" w:rsidRDefault="000A1C64" w:rsidP="000A1C64">
      <w:pPr>
        <w:rPr>
          <w:rFonts w:ascii="Times New Roman" w:hAnsi="Times New Roman" w:cs="Times New Roman"/>
          <w:b/>
          <w:bCs/>
          <w:sz w:val="28"/>
          <w:szCs w:val="28"/>
          <w:u w:val="single"/>
        </w:rPr>
      </w:pPr>
    </w:p>
    <w:p w14:paraId="045CD251" w14:textId="77777777" w:rsidR="000A1C64" w:rsidRDefault="000A1C64" w:rsidP="000A1C64">
      <w:pPr>
        <w:rPr>
          <w:rFonts w:ascii="Times New Roman" w:hAnsi="Times New Roman" w:cs="Times New Roman"/>
          <w:b/>
          <w:bCs/>
          <w:sz w:val="28"/>
          <w:szCs w:val="28"/>
          <w:u w:val="single"/>
        </w:rPr>
      </w:pPr>
    </w:p>
    <w:p w14:paraId="442C17DE" w14:textId="77777777" w:rsidR="000A1C64" w:rsidRDefault="000A1C64" w:rsidP="000A1C64">
      <w:pPr>
        <w:rPr>
          <w:rFonts w:ascii="Times New Roman" w:hAnsi="Times New Roman" w:cs="Times New Roman"/>
          <w:b/>
          <w:bCs/>
          <w:sz w:val="28"/>
          <w:szCs w:val="28"/>
          <w:u w:val="single"/>
        </w:rPr>
      </w:pPr>
    </w:p>
    <w:p w14:paraId="0F2A0AE1" w14:textId="77777777" w:rsidR="000A1C64" w:rsidRDefault="000A1C64" w:rsidP="000A1C64">
      <w:pPr>
        <w:rPr>
          <w:rFonts w:ascii="Times New Roman" w:hAnsi="Times New Roman" w:cs="Times New Roman"/>
          <w:b/>
          <w:bCs/>
          <w:sz w:val="28"/>
          <w:szCs w:val="28"/>
          <w:u w:val="single"/>
        </w:rPr>
      </w:pPr>
    </w:p>
    <w:p w14:paraId="47E6F541" w14:textId="77777777" w:rsidR="000A1C64" w:rsidRDefault="000A1C64" w:rsidP="000A1C64">
      <w:pPr>
        <w:rPr>
          <w:rFonts w:ascii="Times New Roman" w:hAnsi="Times New Roman" w:cs="Times New Roman"/>
          <w:b/>
          <w:bCs/>
          <w:sz w:val="28"/>
          <w:szCs w:val="28"/>
          <w:u w:val="single"/>
        </w:rPr>
      </w:pPr>
    </w:p>
    <w:p w14:paraId="0E3C7418" w14:textId="77777777" w:rsidR="000A1C64" w:rsidRDefault="000A1C64" w:rsidP="000A1C64">
      <w:pPr>
        <w:rPr>
          <w:rFonts w:ascii="Times New Roman" w:hAnsi="Times New Roman" w:cs="Times New Roman"/>
          <w:b/>
          <w:bCs/>
          <w:sz w:val="28"/>
          <w:szCs w:val="28"/>
          <w:u w:val="single"/>
        </w:rPr>
      </w:pPr>
    </w:p>
    <w:p w14:paraId="3599DFE5" w14:textId="77777777" w:rsidR="000A1C64" w:rsidRDefault="000A1C64" w:rsidP="000A1C64">
      <w:pPr>
        <w:rPr>
          <w:rFonts w:ascii="Times New Roman" w:hAnsi="Times New Roman" w:cs="Times New Roman"/>
          <w:b/>
          <w:bCs/>
          <w:sz w:val="28"/>
          <w:szCs w:val="28"/>
          <w:u w:val="single"/>
        </w:rPr>
      </w:pPr>
    </w:p>
    <w:p w14:paraId="07D58AD2" w14:textId="77777777" w:rsidR="000A1C64" w:rsidRDefault="000A1C64" w:rsidP="000A1C64">
      <w:pPr>
        <w:rPr>
          <w:rFonts w:ascii="Times New Roman" w:hAnsi="Times New Roman" w:cs="Times New Roman"/>
          <w:b/>
          <w:bCs/>
          <w:sz w:val="28"/>
          <w:szCs w:val="28"/>
          <w:u w:val="single"/>
        </w:rPr>
      </w:pPr>
    </w:p>
    <w:p w14:paraId="4C7965FF" w14:textId="77777777" w:rsidR="000A1C64" w:rsidRDefault="000A1C64" w:rsidP="000A1C64">
      <w:pPr>
        <w:rPr>
          <w:rFonts w:ascii="Times New Roman" w:hAnsi="Times New Roman" w:cs="Times New Roman"/>
          <w:b/>
          <w:bCs/>
          <w:sz w:val="28"/>
          <w:szCs w:val="28"/>
          <w:u w:val="single"/>
        </w:rPr>
      </w:pPr>
    </w:p>
    <w:p w14:paraId="15944684" w14:textId="77777777" w:rsidR="000A1C64" w:rsidRDefault="000A1C64" w:rsidP="000A1C64">
      <w:pPr>
        <w:rPr>
          <w:rFonts w:ascii="Times New Roman" w:hAnsi="Times New Roman" w:cs="Times New Roman"/>
          <w:b/>
          <w:bCs/>
          <w:sz w:val="28"/>
          <w:szCs w:val="28"/>
          <w:u w:val="single"/>
        </w:rPr>
      </w:pPr>
    </w:p>
    <w:p w14:paraId="6A92BAA6" w14:textId="77777777" w:rsidR="000A1C64" w:rsidRDefault="000A1C64" w:rsidP="000A1C64">
      <w:pPr>
        <w:rPr>
          <w:rFonts w:ascii="Times New Roman" w:hAnsi="Times New Roman" w:cs="Times New Roman"/>
          <w:b/>
          <w:bCs/>
          <w:sz w:val="28"/>
          <w:szCs w:val="28"/>
          <w:u w:val="single"/>
        </w:rPr>
      </w:pPr>
    </w:p>
    <w:p w14:paraId="5BA34E2D" w14:textId="77777777" w:rsidR="000A1C64" w:rsidRDefault="000A1C64" w:rsidP="000A1C64">
      <w:pPr>
        <w:rPr>
          <w:rFonts w:ascii="Times New Roman" w:hAnsi="Times New Roman" w:cs="Times New Roman"/>
          <w:b/>
          <w:bCs/>
          <w:sz w:val="28"/>
          <w:szCs w:val="28"/>
          <w:u w:val="single"/>
        </w:rPr>
      </w:pPr>
    </w:p>
    <w:p w14:paraId="116DA3A5" w14:textId="77777777" w:rsidR="000A1C64" w:rsidRDefault="000A1C64" w:rsidP="000A1C64">
      <w:pPr>
        <w:rPr>
          <w:rFonts w:ascii="Times New Roman" w:hAnsi="Times New Roman" w:cs="Times New Roman"/>
          <w:b/>
          <w:bCs/>
          <w:sz w:val="28"/>
          <w:szCs w:val="28"/>
          <w:u w:val="single"/>
        </w:rPr>
      </w:pPr>
    </w:p>
    <w:p w14:paraId="44356432" w14:textId="77777777" w:rsidR="000A1C64" w:rsidRDefault="000A1C64" w:rsidP="000A1C64">
      <w:pPr>
        <w:rPr>
          <w:rFonts w:ascii="Times New Roman" w:hAnsi="Times New Roman" w:cs="Times New Roman"/>
          <w:b/>
          <w:bCs/>
          <w:sz w:val="28"/>
          <w:szCs w:val="28"/>
          <w:u w:val="single"/>
        </w:rPr>
      </w:pPr>
    </w:p>
    <w:p w14:paraId="0D8519EA" w14:textId="77777777" w:rsidR="000A1C64" w:rsidRDefault="000A1C64" w:rsidP="000A1C64">
      <w:pPr>
        <w:rPr>
          <w:rFonts w:ascii="Times New Roman" w:hAnsi="Times New Roman" w:cs="Times New Roman"/>
          <w:b/>
          <w:bCs/>
          <w:sz w:val="28"/>
          <w:szCs w:val="28"/>
          <w:u w:val="single"/>
        </w:rPr>
      </w:pPr>
    </w:p>
    <w:p w14:paraId="1C30A895" w14:textId="77777777" w:rsidR="000A1C64" w:rsidRDefault="000A1C64" w:rsidP="000A1C64">
      <w:pPr>
        <w:rPr>
          <w:rFonts w:ascii="Times New Roman" w:hAnsi="Times New Roman" w:cs="Times New Roman"/>
          <w:b/>
          <w:bCs/>
          <w:sz w:val="28"/>
          <w:szCs w:val="28"/>
          <w:u w:val="single"/>
        </w:rPr>
      </w:pPr>
    </w:p>
    <w:p w14:paraId="10A7B909" w14:textId="77777777" w:rsidR="000A1C64" w:rsidRDefault="000A1C64" w:rsidP="000A1C64">
      <w:pPr>
        <w:rPr>
          <w:rFonts w:ascii="Times New Roman" w:hAnsi="Times New Roman" w:cs="Times New Roman"/>
          <w:b/>
          <w:bCs/>
          <w:sz w:val="28"/>
          <w:szCs w:val="28"/>
          <w:u w:val="single"/>
        </w:rPr>
      </w:pPr>
    </w:p>
    <w:bookmarkStart w:id="4" w:name="page9"/>
    <w:bookmarkEnd w:id="4"/>
    <w:p w14:paraId="4A1B1A95" w14:textId="7627D560" w:rsidR="006F3055" w:rsidRPr="000A1C64" w:rsidRDefault="00E41A0B" w:rsidP="000A1C64">
      <w:pPr>
        <w:jc w:val="center"/>
        <w:rPr>
          <w:rFonts w:ascii="Times New Roman" w:hAnsi="Times New Roman" w:cs="Times New Roman"/>
          <w:sz w:val="24"/>
          <w:szCs w:val="24"/>
        </w:rPr>
      </w:pPr>
      <w:r>
        <w:rPr>
          <w:rFonts w:ascii="Times New Roman" w:eastAsia="Times New Roman" w:hAnsi="Times New Roman"/>
          <w:noProof/>
        </w:rPr>
        <mc:AlternateContent>
          <mc:Choice Requires="wps">
            <w:drawing>
              <wp:anchor distT="0" distB="0" distL="114300" distR="114300" simplePos="0" relativeHeight="251655680" behindDoc="1" locked="0" layoutInCell="1" allowOverlap="1" wp14:anchorId="5C12D831" wp14:editId="007156F1">
                <wp:simplePos x="0" y="0"/>
                <wp:positionH relativeFrom="page">
                  <wp:posOffset>304800</wp:posOffset>
                </wp:positionH>
                <wp:positionV relativeFrom="page">
                  <wp:posOffset>307340</wp:posOffset>
                </wp:positionV>
                <wp:extent cx="6961505" cy="0"/>
                <wp:effectExtent l="9525" t="12065" r="10795" b="6985"/>
                <wp:wrapNone/>
                <wp:docPr id="1373010012" name="Lines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BA555" id="Lines 26"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56704" behindDoc="1" locked="0" layoutInCell="1" allowOverlap="1" wp14:anchorId="59FCAB49" wp14:editId="4A01035B">
                <wp:simplePos x="0" y="0"/>
                <wp:positionH relativeFrom="page">
                  <wp:posOffset>307340</wp:posOffset>
                </wp:positionH>
                <wp:positionV relativeFrom="page">
                  <wp:posOffset>304800</wp:posOffset>
                </wp:positionV>
                <wp:extent cx="0" cy="10091420"/>
                <wp:effectExtent l="12065" t="9525" r="6985" b="5080"/>
                <wp:wrapNone/>
                <wp:docPr id="21608021" name="Lines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5137E" id="Lines 27"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57728" behindDoc="1" locked="0" layoutInCell="1" allowOverlap="1" wp14:anchorId="4D440768" wp14:editId="7AF84A9E">
                <wp:simplePos x="0" y="0"/>
                <wp:positionH relativeFrom="page">
                  <wp:posOffset>7263130</wp:posOffset>
                </wp:positionH>
                <wp:positionV relativeFrom="page">
                  <wp:posOffset>304800</wp:posOffset>
                </wp:positionV>
                <wp:extent cx="0" cy="10091420"/>
                <wp:effectExtent l="5080" t="9525" r="13970" b="5080"/>
                <wp:wrapNone/>
                <wp:docPr id="917147241" name="Lines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F2E4F" id="Lines 28"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r w:rsidR="00827A9D">
        <w:rPr>
          <w:rFonts w:ascii="Times New Roman" w:hAnsi="Times New Roman" w:cs="Times New Roman"/>
          <w:sz w:val="24"/>
          <w:szCs w:val="24"/>
        </w:rPr>
        <w:t>10</w:t>
      </w:r>
    </w:p>
    <w:p w14:paraId="0CD7A0F2" w14:textId="77777777" w:rsidR="006F3055" w:rsidRDefault="006F3055">
      <w:pPr>
        <w:spacing w:line="200" w:lineRule="exact"/>
        <w:rPr>
          <w:rFonts w:ascii="Times New Roman" w:eastAsia="Times New Roman" w:hAnsi="Times New Roman"/>
        </w:rPr>
      </w:pPr>
    </w:p>
    <w:p w14:paraId="47461D16" w14:textId="77777777" w:rsidR="006F3055" w:rsidRDefault="006F3055">
      <w:pPr>
        <w:spacing w:line="200" w:lineRule="exact"/>
        <w:rPr>
          <w:rFonts w:ascii="Times New Roman" w:eastAsia="Times New Roman" w:hAnsi="Times New Roman"/>
        </w:rPr>
      </w:pPr>
    </w:p>
    <w:p w14:paraId="67D69F2B" w14:textId="505D59C0" w:rsidR="006F3055" w:rsidRDefault="000A1C64" w:rsidP="000A1C64">
      <w:pPr>
        <w:spacing w:line="337" w:lineRule="exact"/>
        <w:jc w:val="center"/>
        <w:rPr>
          <w:rFonts w:ascii="Times New Roman" w:eastAsia="Times New Roman" w:hAnsi="Times New Roman"/>
          <w:b/>
          <w:bCs/>
          <w:sz w:val="32"/>
          <w:szCs w:val="32"/>
          <w:u w:val="single"/>
        </w:rPr>
      </w:pPr>
      <w:r w:rsidRPr="000A1C64">
        <w:rPr>
          <w:rFonts w:ascii="Times New Roman" w:eastAsia="Times New Roman" w:hAnsi="Times New Roman"/>
          <w:b/>
          <w:bCs/>
          <w:sz w:val="32"/>
          <w:szCs w:val="32"/>
          <w:u w:val="single"/>
        </w:rPr>
        <w:lastRenderedPageBreak/>
        <w:t>CODE</w:t>
      </w:r>
    </w:p>
    <w:p w14:paraId="1C4362CA" w14:textId="77777777" w:rsidR="003F0CAE" w:rsidRPr="003F0CAE" w:rsidRDefault="003F0CAE" w:rsidP="003F0CAE">
      <w:pPr>
        <w:spacing w:line="0" w:lineRule="atLeast"/>
        <w:ind w:right="261"/>
        <w:rPr>
          <w:sz w:val="22"/>
        </w:rPr>
      </w:pPr>
    </w:p>
    <w:p w14:paraId="68FB722B" w14:textId="77777777" w:rsidR="003F0CAE" w:rsidRPr="003F0CAE" w:rsidRDefault="003F0CAE" w:rsidP="003F0CAE">
      <w:pPr>
        <w:spacing w:line="0" w:lineRule="atLeast"/>
        <w:ind w:right="261"/>
        <w:rPr>
          <w:rFonts w:ascii="Times New Roman" w:hAnsi="Times New Roman" w:cs="Times New Roman"/>
          <w:sz w:val="24"/>
          <w:szCs w:val="22"/>
        </w:rPr>
      </w:pPr>
      <w:proofErr w:type="gramStart"/>
      <w:r w:rsidRPr="003F0CAE">
        <w:rPr>
          <w:rFonts w:ascii="Times New Roman" w:hAnsi="Times New Roman" w:cs="Times New Roman"/>
          <w:sz w:val="24"/>
          <w:szCs w:val="22"/>
        </w:rPr>
        <w:t>!pip</w:t>
      </w:r>
      <w:proofErr w:type="gramEnd"/>
      <w:r w:rsidRPr="003F0CAE">
        <w:rPr>
          <w:rFonts w:ascii="Times New Roman" w:hAnsi="Times New Roman" w:cs="Times New Roman"/>
          <w:sz w:val="24"/>
          <w:szCs w:val="22"/>
        </w:rPr>
        <w:t xml:space="preserve"> install </w:t>
      </w:r>
      <w:proofErr w:type="spellStart"/>
      <w:r w:rsidRPr="003F0CAE">
        <w:rPr>
          <w:rFonts w:ascii="Times New Roman" w:hAnsi="Times New Roman" w:cs="Times New Roman"/>
          <w:sz w:val="24"/>
          <w:szCs w:val="22"/>
        </w:rPr>
        <w:t>kaggle</w:t>
      </w:r>
      <w:proofErr w:type="spellEnd"/>
      <w:r w:rsidRPr="003F0CAE">
        <w:rPr>
          <w:rFonts w:ascii="Times New Roman" w:hAnsi="Times New Roman" w:cs="Times New Roman"/>
          <w:sz w:val="24"/>
          <w:szCs w:val="22"/>
        </w:rPr>
        <w:t xml:space="preserve"> -q</w:t>
      </w:r>
    </w:p>
    <w:p w14:paraId="1D075ACD" w14:textId="77777777" w:rsidR="003F0CAE" w:rsidRPr="003F0CAE" w:rsidRDefault="003F0CAE" w:rsidP="003F0CAE">
      <w:pPr>
        <w:spacing w:line="0" w:lineRule="atLeast"/>
        <w:ind w:right="261"/>
        <w:rPr>
          <w:rFonts w:ascii="Times New Roman" w:hAnsi="Times New Roman" w:cs="Times New Roman"/>
          <w:sz w:val="24"/>
          <w:szCs w:val="22"/>
        </w:rPr>
      </w:pPr>
      <w:r w:rsidRPr="003F0CAE">
        <w:rPr>
          <w:rFonts w:ascii="Times New Roman" w:hAnsi="Times New Roman" w:cs="Times New Roman"/>
          <w:sz w:val="24"/>
          <w:szCs w:val="22"/>
        </w:rPr>
        <w:t xml:space="preserve">from </w:t>
      </w:r>
      <w:proofErr w:type="spellStart"/>
      <w:proofErr w:type="gramStart"/>
      <w:r w:rsidRPr="003F0CAE">
        <w:rPr>
          <w:rFonts w:ascii="Times New Roman" w:hAnsi="Times New Roman" w:cs="Times New Roman"/>
          <w:sz w:val="24"/>
          <w:szCs w:val="22"/>
        </w:rPr>
        <w:t>google.colab</w:t>
      </w:r>
      <w:proofErr w:type="spellEnd"/>
      <w:proofErr w:type="gramEnd"/>
      <w:r w:rsidRPr="003F0CAE">
        <w:rPr>
          <w:rFonts w:ascii="Times New Roman" w:hAnsi="Times New Roman" w:cs="Times New Roman"/>
          <w:sz w:val="24"/>
          <w:szCs w:val="22"/>
        </w:rPr>
        <w:t xml:space="preserve"> import files</w:t>
      </w:r>
    </w:p>
    <w:p w14:paraId="3E33212C" w14:textId="3A81AB09" w:rsidR="003F0CAE" w:rsidRPr="003F0CAE" w:rsidRDefault="003F0CAE" w:rsidP="003F0CAE">
      <w:pPr>
        <w:spacing w:line="0" w:lineRule="atLeast"/>
        <w:ind w:right="261"/>
        <w:rPr>
          <w:rFonts w:ascii="Times New Roman" w:hAnsi="Times New Roman" w:cs="Times New Roman"/>
          <w:sz w:val="24"/>
          <w:szCs w:val="22"/>
        </w:rPr>
      </w:pPr>
      <w:proofErr w:type="spellStart"/>
      <w:proofErr w:type="gramStart"/>
      <w:r w:rsidRPr="003F0CAE">
        <w:rPr>
          <w:rFonts w:ascii="Times New Roman" w:hAnsi="Times New Roman" w:cs="Times New Roman"/>
          <w:sz w:val="24"/>
          <w:szCs w:val="22"/>
        </w:rPr>
        <w:t>files.upload</w:t>
      </w:r>
      <w:proofErr w:type="spellEnd"/>
      <w:proofErr w:type="gramEnd"/>
      <w:r w:rsidRPr="003F0CAE">
        <w:rPr>
          <w:rFonts w:ascii="Times New Roman" w:hAnsi="Times New Roman" w:cs="Times New Roman"/>
          <w:sz w:val="24"/>
          <w:szCs w:val="22"/>
        </w:rPr>
        <w:t xml:space="preserve">()  </w:t>
      </w:r>
    </w:p>
    <w:p w14:paraId="1DAD2211" w14:textId="77777777" w:rsidR="003F0CAE" w:rsidRPr="003F0CAE" w:rsidRDefault="003F0CAE" w:rsidP="003F0CAE">
      <w:pPr>
        <w:spacing w:line="0" w:lineRule="atLeast"/>
        <w:ind w:right="261"/>
        <w:rPr>
          <w:rFonts w:ascii="Times New Roman" w:hAnsi="Times New Roman" w:cs="Times New Roman"/>
          <w:sz w:val="24"/>
          <w:szCs w:val="22"/>
        </w:rPr>
      </w:pPr>
      <w:proofErr w:type="gramStart"/>
      <w:r w:rsidRPr="003F0CAE">
        <w:rPr>
          <w:rFonts w:ascii="Times New Roman" w:hAnsi="Times New Roman" w:cs="Times New Roman"/>
          <w:sz w:val="24"/>
          <w:szCs w:val="22"/>
        </w:rPr>
        <w:t>!</w:t>
      </w:r>
      <w:proofErr w:type="spellStart"/>
      <w:r w:rsidRPr="003F0CAE">
        <w:rPr>
          <w:rFonts w:ascii="Times New Roman" w:hAnsi="Times New Roman" w:cs="Times New Roman"/>
          <w:sz w:val="24"/>
          <w:szCs w:val="22"/>
        </w:rPr>
        <w:t>mkdir</w:t>
      </w:r>
      <w:proofErr w:type="spellEnd"/>
      <w:proofErr w:type="gramEnd"/>
      <w:r w:rsidRPr="003F0CAE">
        <w:rPr>
          <w:rFonts w:ascii="Times New Roman" w:hAnsi="Times New Roman" w:cs="Times New Roman"/>
          <w:sz w:val="24"/>
          <w:szCs w:val="22"/>
        </w:rPr>
        <w:t xml:space="preserve"> -p ~/.</w:t>
      </w:r>
      <w:proofErr w:type="spellStart"/>
      <w:r w:rsidRPr="003F0CAE">
        <w:rPr>
          <w:rFonts w:ascii="Times New Roman" w:hAnsi="Times New Roman" w:cs="Times New Roman"/>
          <w:sz w:val="24"/>
          <w:szCs w:val="22"/>
        </w:rPr>
        <w:t>kaggle</w:t>
      </w:r>
      <w:proofErr w:type="spellEnd"/>
    </w:p>
    <w:p w14:paraId="1600B3F4" w14:textId="77777777" w:rsidR="003F0CAE" w:rsidRPr="003F0CAE" w:rsidRDefault="003F0CAE" w:rsidP="003F0CAE">
      <w:pPr>
        <w:spacing w:line="0" w:lineRule="atLeast"/>
        <w:ind w:right="261"/>
        <w:rPr>
          <w:rFonts w:ascii="Times New Roman" w:hAnsi="Times New Roman" w:cs="Times New Roman"/>
          <w:sz w:val="24"/>
          <w:szCs w:val="22"/>
        </w:rPr>
      </w:pPr>
      <w:proofErr w:type="gramStart"/>
      <w:r w:rsidRPr="003F0CAE">
        <w:rPr>
          <w:rFonts w:ascii="Times New Roman" w:hAnsi="Times New Roman" w:cs="Times New Roman"/>
          <w:sz w:val="24"/>
          <w:szCs w:val="22"/>
        </w:rPr>
        <w:t>!cp</w:t>
      </w:r>
      <w:proofErr w:type="gramEnd"/>
      <w:r w:rsidRPr="003F0CAE">
        <w:rPr>
          <w:rFonts w:ascii="Times New Roman" w:hAnsi="Times New Roman" w:cs="Times New Roman"/>
          <w:sz w:val="24"/>
          <w:szCs w:val="22"/>
        </w:rPr>
        <w:t xml:space="preserve"> </w:t>
      </w:r>
      <w:proofErr w:type="spellStart"/>
      <w:r w:rsidRPr="003F0CAE">
        <w:rPr>
          <w:rFonts w:ascii="Times New Roman" w:hAnsi="Times New Roman" w:cs="Times New Roman"/>
          <w:sz w:val="24"/>
          <w:szCs w:val="22"/>
        </w:rPr>
        <w:t>kaggle.json</w:t>
      </w:r>
      <w:proofErr w:type="spellEnd"/>
      <w:r w:rsidRPr="003F0CAE">
        <w:rPr>
          <w:rFonts w:ascii="Times New Roman" w:hAnsi="Times New Roman" w:cs="Times New Roman"/>
          <w:sz w:val="24"/>
          <w:szCs w:val="22"/>
        </w:rPr>
        <w:t xml:space="preserve"> ~/.</w:t>
      </w:r>
      <w:proofErr w:type="spellStart"/>
      <w:r w:rsidRPr="003F0CAE">
        <w:rPr>
          <w:rFonts w:ascii="Times New Roman" w:hAnsi="Times New Roman" w:cs="Times New Roman"/>
          <w:sz w:val="24"/>
          <w:szCs w:val="22"/>
        </w:rPr>
        <w:t>kaggle</w:t>
      </w:r>
      <w:proofErr w:type="spellEnd"/>
      <w:r w:rsidRPr="003F0CAE">
        <w:rPr>
          <w:rFonts w:ascii="Times New Roman" w:hAnsi="Times New Roman" w:cs="Times New Roman"/>
          <w:sz w:val="24"/>
          <w:szCs w:val="22"/>
        </w:rPr>
        <w:t>/</w:t>
      </w:r>
    </w:p>
    <w:p w14:paraId="2B6BB022" w14:textId="3E17A233" w:rsidR="00737B73" w:rsidRDefault="003F0CAE" w:rsidP="003F0CAE">
      <w:pPr>
        <w:spacing w:line="0" w:lineRule="atLeast"/>
        <w:ind w:right="261"/>
        <w:rPr>
          <w:rFonts w:ascii="Times New Roman" w:hAnsi="Times New Roman" w:cs="Times New Roman"/>
          <w:sz w:val="24"/>
          <w:szCs w:val="22"/>
        </w:rPr>
      </w:pPr>
      <w:proofErr w:type="gramStart"/>
      <w:r w:rsidRPr="003F0CAE">
        <w:rPr>
          <w:rFonts w:ascii="Times New Roman" w:hAnsi="Times New Roman" w:cs="Times New Roman"/>
          <w:sz w:val="24"/>
          <w:szCs w:val="22"/>
        </w:rPr>
        <w:t>!</w:t>
      </w:r>
      <w:proofErr w:type="spellStart"/>
      <w:r w:rsidRPr="003F0CAE">
        <w:rPr>
          <w:rFonts w:ascii="Times New Roman" w:hAnsi="Times New Roman" w:cs="Times New Roman"/>
          <w:sz w:val="24"/>
          <w:szCs w:val="22"/>
        </w:rPr>
        <w:t>chmod</w:t>
      </w:r>
      <w:proofErr w:type="spellEnd"/>
      <w:proofErr w:type="gramEnd"/>
      <w:r w:rsidRPr="003F0CAE">
        <w:rPr>
          <w:rFonts w:ascii="Times New Roman" w:hAnsi="Times New Roman" w:cs="Times New Roman"/>
          <w:sz w:val="24"/>
          <w:szCs w:val="22"/>
        </w:rPr>
        <w:t xml:space="preserve"> 600 ~/.</w:t>
      </w:r>
      <w:proofErr w:type="spellStart"/>
      <w:r w:rsidRPr="003F0CAE">
        <w:rPr>
          <w:rFonts w:ascii="Times New Roman" w:hAnsi="Times New Roman" w:cs="Times New Roman"/>
          <w:sz w:val="24"/>
          <w:szCs w:val="22"/>
        </w:rPr>
        <w:t>kaggle</w:t>
      </w:r>
      <w:proofErr w:type="spellEnd"/>
      <w:r w:rsidRPr="003F0CAE">
        <w:rPr>
          <w:rFonts w:ascii="Times New Roman" w:hAnsi="Times New Roman" w:cs="Times New Roman"/>
          <w:sz w:val="24"/>
          <w:szCs w:val="22"/>
        </w:rPr>
        <w:t>/</w:t>
      </w:r>
      <w:proofErr w:type="spellStart"/>
      <w:r w:rsidRPr="003F0CAE">
        <w:rPr>
          <w:rFonts w:ascii="Times New Roman" w:hAnsi="Times New Roman" w:cs="Times New Roman"/>
          <w:sz w:val="24"/>
          <w:szCs w:val="22"/>
        </w:rPr>
        <w:t>kaggle.json</w:t>
      </w:r>
      <w:proofErr w:type="spellEnd"/>
    </w:p>
    <w:p w14:paraId="2BB65E70" w14:textId="0E51B559" w:rsidR="003F0CAE" w:rsidRDefault="003F0CAE" w:rsidP="003F0CAE">
      <w:pPr>
        <w:spacing w:line="0" w:lineRule="atLeast"/>
        <w:ind w:right="261"/>
        <w:rPr>
          <w:rFonts w:ascii="Times New Roman" w:hAnsi="Times New Roman" w:cs="Times New Roman"/>
          <w:sz w:val="24"/>
          <w:szCs w:val="22"/>
        </w:rPr>
      </w:pPr>
    </w:p>
    <w:p w14:paraId="1F629AC0"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gramStart"/>
      <w:r w:rsidRPr="003F0CAE">
        <w:rPr>
          <w:rFonts w:ascii="Times New Roman" w:hAnsi="Times New Roman" w:cs="Times New Roman"/>
          <w:sz w:val="24"/>
          <w:szCs w:val="22"/>
          <w:lang w:val="en-US"/>
        </w:rPr>
        <w:t>!</w:t>
      </w:r>
      <w:proofErr w:type="spellStart"/>
      <w:r w:rsidRPr="003F0CAE">
        <w:rPr>
          <w:rFonts w:ascii="Times New Roman" w:hAnsi="Times New Roman" w:cs="Times New Roman"/>
          <w:sz w:val="24"/>
          <w:szCs w:val="22"/>
          <w:lang w:val="en-US"/>
        </w:rPr>
        <w:t>kaggle</w:t>
      </w:r>
      <w:proofErr w:type="spellEnd"/>
      <w:proofErr w:type="gramEnd"/>
      <w:r w:rsidRPr="003F0CAE">
        <w:rPr>
          <w:rFonts w:ascii="Times New Roman" w:hAnsi="Times New Roman" w:cs="Times New Roman"/>
          <w:sz w:val="24"/>
          <w:szCs w:val="22"/>
          <w:lang w:val="en-US"/>
        </w:rPr>
        <w:t xml:space="preserve"> datasets download -d l33tc0d3r/</w:t>
      </w:r>
      <w:proofErr w:type="spellStart"/>
      <w:r w:rsidRPr="003F0CAE">
        <w:rPr>
          <w:rFonts w:ascii="Times New Roman" w:hAnsi="Times New Roman" w:cs="Times New Roman"/>
          <w:sz w:val="24"/>
          <w:szCs w:val="22"/>
          <w:lang w:val="en-US"/>
        </w:rPr>
        <w:t>indian</w:t>
      </w:r>
      <w:proofErr w:type="spellEnd"/>
      <w:r w:rsidRPr="003F0CAE">
        <w:rPr>
          <w:rFonts w:ascii="Times New Roman" w:hAnsi="Times New Roman" w:cs="Times New Roman"/>
          <w:sz w:val="24"/>
          <w:szCs w:val="22"/>
          <w:lang w:val="en-US"/>
        </w:rPr>
        <w:t>-food-classification</w:t>
      </w:r>
    </w:p>
    <w:p w14:paraId="23D9A31A" w14:textId="3A5FC9F4" w:rsidR="003F0CAE" w:rsidRDefault="003F0CAE" w:rsidP="003F0CAE">
      <w:pPr>
        <w:spacing w:line="0" w:lineRule="atLeast"/>
        <w:ind w:right="261"/>
        <w:rPr>
          <w:rFonts w:ascii="Times New Roman" w:hAnsi="Times New Roman" w:cs="Times New Roman"/>
          <w:sz w:val="24"/>
          <w:szCs w:val="22"/>
          <w:lang w:val="en-US"/>
        </w:rPr>
      </w:pPr>
      <w:proofErr w:type="gramStart"/>
      <w:r w:rsidRPr="003F0CAE">
        <w:rPr>
          <w:rFonts w:ascii="Times New Roman" w:hAnsi="Times New Roman" w:cs="Times New Roman"/>
          <w:sz w:val="24"/>
          <w:szCs w:val="22"/>
          <w:lang w:val="en-US"/>
        </w:rPr>
        <w:t>!unzip</w:t>
      </w:r>
      <w:proofErr w:type="gramEnd"/>
      <w:r w:rsidRPr="003F0CAE">
        <w:rPr>
          <w:rFonts w:ascii="Times New Roman" w:hAnsi="Times New Roman" w:cs="Times New Roman"/>
          <w:sz w:val="24"/>
          <w:szCs w:val="22"/>
          <w:lang w:val="en-US"/>
        </w:rPr>
        <w:t xml:space="preserve"> -q indian-food-classification.zip -d </w:t>
      </w:r>
      <w:proofErr w:type="spellStart"/>
      <w:r w:rsidRPr="003F0CAE">
        <w:rPr>
          <w:rFonts w:ascii="Times New Roman" w:hAnsi="Times New Roman" w:cs="Times New Roman"/>
          <w:sz w:val="24"/>
          <w:szCs w:val="22"/>
          <w:lang w:val="en-US"/>
        </w:rPr>
        <w:t>food_dataset</w:t>
      </w:r>
      <w:proofErr w:type="spellEnd"/>
    </w:p>
    <w:p w14:paraId="07D3631F" w14:textId="538E48B1" w:rsidR="003F0CAE" w:rsidRDefault="003F0CAE" w:rsidP="003F0CAE">
      <w:pPr>
        <w:spacing w:line="0" w:lineRule="atLeast"/>
        <w:ind w:right="261"/>
        <w:rPr>
          <w:rFonts w:ascii="Times New Roman" w:hAnsi="Times New Roman" w:cs="Times New Roman"/>
          <w:sz w:val="24"/>
          <w:szCs w:val="22"/>
          <w:lang w:val="en-US"/>
        </w:rPr>
      </w:pPr>
    </w:p>
    <w:p w14:paraId="25422D93"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import </w:t>
      </w:r>
      <w:proofErr w:type="spellStart"/>
      <w:r w:rsidRPr="003F0CAE">
        <w:rPr>
          <w:rFonts w:ascii="Times New Roman" w:hAnsi="Times New Roman" w:cs="Times New Roman"/>
          <w:sz w:val="24"/>
          <w:szCs w:val="22"/>
          <w:lang w:val="en-US"/>
        </w:rPr>
        <w:t>tensorflow</w:t>
      </w:r>
      <w:proofErr w:type="spellEnd"/>
      <w:r w:rsidRPr="003F0CAE">
        <w:rPr>
          <w:rFonts w:ascii="Times New Roman" w:hAnsi="Times New Roman" w:cs="Times New Roman"/>
          <w:sz w:val="24"/>
          <w:szCs w:val="22"/>
          <w:lang w:val="en-US"/>
        </w:rPr>
        <w:t xml:space="preserve"> as </w:t>
      </w:r>
      <w:proofErr w:type="spellStart"/>
      <w:r w:rsidRPr="003F0CAE">
        <w:rPr>
          <w:rFonts w:ascii="Times New Roman" w:hAnsi="Times New Roman" w:cs="Times New Roman"/>
          <w:sz w:val="24"/>
          <w:szCs w:val="22"/>
          <w:lang w:val="en-US"/>
        </w:rPr>
        <w:t>tf</w:t>
      </w:r>
      <w:proofErr w:type="spellEnd"/>
    </w:p>
    <w:p w14:paraId="76DB1B98"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from </w:t>
      </w:r>
      <w:proofErr w:type="spellStart"/>
      <w:proofErr w:type="gramStart"/>
      <w:r w:rsidRPr="003F0CAE">
        <w:rPr>
          <w:rFonts w:ascii="Times New Roman" w:hAnsi="Times New Roman" w:cs="Times New Roman"/>
          <w:sz w:val="24"/>
          <w:szCs w:val="22"/>
          <w:lang w:val="en-US"/>
        </w:rPr>
        <w:t>tensorflow.keras</w:t>
      </w:r>
      <w:proofErr w:type="gramEnd"/>
      <w:r w:rsidRPr="003F0CAE">
        <w:rPr>
          <w:rFonts w:ascii="Times New Roman" w:hAnsi="Times New Roman" w:cs="Times New Roman"/>
          <w:sz w:val="24"/>
          <w:szCs w:val="22"/>
          <w:lang w:val="en-US"/>
        </w:rPr>
        <w:t>.preprocessing.image</w:t>
      </w:r>
      <w:proofErr w:type="spellEnd"/>
      <w:r w:rsidRPr="003F0CAE">
        <w:rPr>
          <w:rFonts w:ascii="Times New Roman" w:hAnsi="Times New Roman" w:cs="Times New Roman"/>
          <w:sz w:val="24"/>
          <w:szCs w:val="22"/>
          <w:lang w:val="en-US"/>
        </w:rPr>
        <w:t xml:space="preserve"> import </w:t>
      </w:r>
      <w:proofErr w:type="spellStart"/>
      <w:r w:rsidRPr="003F0CAE">
        <w:rPr>
          <w:rFonts w:ascii="Times New Roman" w:hAnsi="Times New Roman" w:cs="Times New Roman"/>
          <w:sz w:val="24"/>
          <w:szCs w:val="22"/>
          <w:lang w:val="en-US"/>
        </w:rPr>
        <w:t>ImageDataGenerator</w:t>
      </w:r>
      <w:proofErr w:type="spellEnd"/>
    </w:p>
    <w:p w14:paraId="4EBE8317"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from </w:t>
      </w:r>
      <w:proofErr w:type="spellStart"/>
      <w:proofErr w:type="gramStart"/>
      <w:r w:rsidRPr="003F0CAE">
        <w:rPr>
          <w:rFonts w:ascii="Times New Roman" w:hAnsi="Times New Roman" w:cs="Times New Roman"/>
          <w:sz w:val="24"/>
          <w:szCs w:val="22"/>
          <w:lang w:val="en-US"/>
        </w:rPr>
        <w:t>tensorflow.keras</w:t>
      </w:r>
      <w:proofErr w:type="gramEnd"/>
      <w:r w:rsidRPr="003F0CAE">
        <w:rPr>
          <w:rFonts w:ascii="Times New Roman" w:hAnsi="Times New Roman" w:cs="Times New Roman"/>
          <w:sz w:val="24"/>
          <w:szCs w:val="22"/>
          <w:lang w:val="en-US"/>
        </w:rPr>
        <w:t>.applications</w:t>
      </w:r>
      <w:proofErr w:type="spellEnd"/>
      <w:r w:rsidRPr="003F0CAE">
        <w:rPr>
          <w:rFonts w:ascii="Times New Roman" w:hAnsi="Times New Roman" w:cs="Times New Roman"/>
          <w:sz w:val="24"/>
          <w:szCs w:val="22"/>
          <w:lang w:val="en-US"/>
        </w:rPr>
        <w:t xml:space="preserve"> import MobileNetV2</w:t>
      </w:r>
    </w:p>
    <w:p w14:paraId="7DB7E058"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from </w:t>
      </w:r>
      <w:proofErr w:type="spellStart"/>
      <w:proofErr w:type="gramStart"/>
      <w:r w:rsidRPr="003F0CAE">
        <w:rPr>
          <w:rFonts w:ascii="Times New Roman" w:hAnsi="Times New Roman" w:cs="Times New Roman"/>
          <w:sz w:val="24"/>
          <w:szCs w:val="22"/>
          <w:lang w:val="en-US"/>
        </w:rPr>
        <w:t>tensorflow.keras</w:t>
      </w:r>
      <w:proofErr w:type="gramEnd"/>
      <w:r w:rsidRPr="003F0CAE">
        <w:rPr>
          <w:rFonts w:ascii="Times New Roman" w:hAnsi="Times New Roman" w:cs="Times New Roman"/>
          <w:sz w:val="24"/>
          <w:szCs w:val="22"/>
          <w:lang w:val="en-US"/>
        </w:rPr>
        <w:t>.models</w:t>
      </w:r>
      <w:proofErr w:type="spellEnd"/>
      <w:r w:rsidRPr="003F0CAE">
        <w:rPr>
          <w:rFonts w:ascii="Times New Roman" w:hAnsi="Times New Roman" w:cs="Times New Roman"/>
          <w:sz w:val="24"/>
          <w:szCs w:val="22"/>
          <w:lang w:val="en-US"/>
        </w:rPr>
        <w:t xml:space="preserve"> import Model</w:t>
      </w:r>
    </w:p>
    <w:p w14:paraId="12268BC1"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from </w:t>
      </w:r>
      <w:proofErr w:type="spellStart"/>
      <w:proofErr w:type="gramStart"/>
      <w:r w:rsidRPr="003F0CAE">
        <w:rPr>
          <w:rFonts w:ascii="Times New Roman" w:hAnsi="Times New Roman" w:cs="Times New Roman"/>
          <w:sz w:val="24"/>
          <w:szCs w:val="22"/>
          <w:lang w:val="en-US"/>
        </w:rPr>
        <w:t>tensorflow.keras</w:t>
      </w:r>
      <w:proofErr w:type="gramEnd"/>
      <w:r w:rsidRPr="003F0CAE">
        <w:rPr>
          <w:rFonts w:ascii="Times New Roman" w:hAnsi="Times New Roman" w:cs="Times New Roman"/>
          <w:sz w:val="24"/>
          <w:szCs w:val="22"/>
          <w:lang w:val="en-US"/>
        </w:rPr>
        <w:t>.layers</w:t>
      </w:r>
      <w:proofErr w:type="spellEnd"/>
      <w:r w:rsidRPr="003F0CAE">
        <w:rPr>
          <w:rFonts w:ascii="Times New Roman" w:hAnsi="Times New Roman" w:cs="Times New Roman"/>
          <w:sz w:val="24"/>
          <w:szCs w:val="22"/>
          <w:lang w:val="en-US"/>
        </w:rPr>
        <w:t xml:space="preserve"> import Dense, GlobalAveragePooling2D, Dropout</w:t>
      </w:r>
    </w:p>
    <w:p w14:paraId="6BCC2149"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from </w:t>
      </w:r>
      <w:proofErr w:type="spellStart"/>
      <w:proofErr w:type="gramStart"/>
      <w:r w:rsidRPr="003F0CAE">
        <w:rPr>
          <w:rFonts w:ascii="Times New Roman" w:hAnsi="Times New Roman" w:cs="Times New Roman"/>
          <w:sz w:val="24"/>
          <w:szCs w:val="22"/>
          <w:lang w:val="en-US"/>
        </w:rPr>
        <w:t>tensorflow.keras</w:t>
      </w:r>
      <w:proofErr w:type="gramEnd"/>
      <w:r w:rsidRPr="003F0CAE">
        <w:rPr>
          <w:rFonts w:ascii="Times New Roman" w:hAnsi="Times New Roman" w:cs="Times New Roman"/>
          <w:sz w:val="24"/>
          <w:szCs w:val="22"/>
          <w:lang w:val="en-US"/>
        </w:rPr>
        <w:t>.optimizers</w:t>
      </w:r>
      <w:proofErr w:type="spellEnd"/>
      <w:r w:rsidRPr="003F0CAE">
        <w:rPr>
          <w:rFonts w:ascii="Times New Roman" w:hAnsi="Times New Roman" w:cs="Times New Roman"/>
          <w:sz w:val="24"/>
          <w:szCs w:val="22"/>
          <w:lang w:val="en-US"/>
        </w:rPr>
        <w:t xml:space="preserve"> import Adam</w:t>
      </w:r>
    </w:p>
    <w:p w14:paraId="1125D3E0"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import </w:t>
      </w:r>
      <w:proofErr w:type="spellStart"/>
      <w:proofErr w:type="gramStart"/>
      <w:r w:rsidRPr="003F0CAE">
        <w:rPr>
          <w:rFonts w:ascii="Times New Roman" w:hAnsi="Times New Roman" w:cs="Times New Roman"/>
          <w:sz w:val="24"/>
          <w:szCs w:val="22"/>
          <w:lang w:val="en-US"/>
        </w:rPr>
        <w:t>matplotlib.pyplot</w:t>
      </w:r>
      <w:proofErr w:type="spellEnd"/>
      <w:proofErr w:type="gramEnd"/>
      <w:r w:rsidRPr="003F0CAE">
        <w:rPr>
          <w:rFonts w:ascii="Times New Roman" w:hAnsi="Times New Roman" w:cs="Times New Roman"/>
          <w:sz w:val="24"/>
          <w:szCs w:val="22"/>
          <w:lang w:val="en-US"/>
        </w:rPr>
        <w:t xml:space="preserve"> as </w:t>
      </w:r>
      <w:proofErr w:type="spellStart"/>
      <w:r w:rsidRPr="003F0CAE">
        <w:rPr>
          <w:rFonts w:ascii="Times New Roman" w:hAnsi="Times New Roman" w:cs="Times New Roman"/>
          <w:sz w:val="24"/>
          <w:szCs w:val="22"/>
          <w:lang w:val="en-US"/>
        </w:rPr>
        <w:t>plt</w:t>
      </w:r>
      <w:proofErr w:type="spellEnd"/>
    </w:p>
    <w:p w14:paraId="733DF0A5" w14:textId="65A42CC0" w:rsid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import </w:t>
      </w:r>
      <w:proofErr w:type="spellStart"/>
      <w:r w:rsidRPr="003F0CAE">
        <w:rPr>
          <w:rFonts w:ascii="Times New Roman" w:hAnsi="Times New Roman" w:cs="Times New Roman"/>
          <w:sz w:val="24"/>
          <w:szCs w:val="22"/>
          <w:lang w:val="en-US"/>
        </w:rPr>
        <w:t>os</w:t>
      </w:r>
      <w:proofErr w:type="spellEnd"/>
    </w:p>
    <w:p w14:paraId="6655A58D" w14:textId="7EBD1053" w:rsidR="003F0CAE" w:rsidRDefault="003F0CAE" w:rsidP="003F0CAE">
      <w:pPr>
        <w:spacing w:line="0" w:lineRule="atLeast"/>
        <w:ind w:right="261"/>
        <w:rPr>
          <w:rFonts w:ascii="Times New Roman" w:hAnsi="Times New Roman" w:cs="Times New Roman"/>
          <w:sz w:val="24"/>
          <w:szCs w:val="22"/>
          <w:lang w:val="en-US"/>
        </w:rPr>
      </w:pPr>
    </w:p>
    <w:p w14:paraId="1993CA43"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spellStart"/>
      <w:r w:rsidRPr="003F0CAE">
        <w:rPr>
          <w:rFonts w:ascii="Times New Roman" w:hAnsi="Times New Roman" w:cs="Times New Roman"/>
          <w:sz w:val="24"/>
          <w:szCs w:val="22"/>
          <w:lang w:val="en-US"/>
        </w:rPr>
        <w:t>data_dir</w:t>
      </w:r>
      <w:proofErr w:type="spellEnd"/>
      <w:r w:rsidRPr="003F0CAE">
        <w:rPr>
          <w:rFonts w:ascii="Times New Roman" w:hAnsi="Times New Roman" w:cs="Times New Roman"/>
          <w:sz w:val="24"/>
          <w:szCs w:val="22"/>
          <w:lang w:val="en-US"/>
        </w:rPr>
        <w:t xml:space="preserve"> = "/content/</w:t>
      </w:r>
      <w:proofErr w:type="spellStart"/>
      <w:r w:rsidRPr="003F0CAE">
        <w:rPr>
          <w:rFonts w:ascii="Times New Roman" w:hAnsi="Times New Roman" w:cs="Times New Roman"/>
          <w:sz w:val="24"/>
          <w:szCs w:val="22"/>
          <w:lang w:val="en-US"/>
        </w:rPr>
        <w:t>food_dataset</w:t>
      </w:r>
      <w:proofErr w:type="spellEnd"/>
      <w:r w:rsidRPr="003F0CAE">
        <w:rPr>
          <w:rFonts w:ascii="Times New Roman" w:hAnsi="Times New Roman" w:cs="Times New Roman"/>
          <w:sz w:val="24"/>
          <w:szCs w:val="22"/>
          <w:lang w:val="en-US"/>
        </w:rPr>
        <w:t>/Food Classification"</w:t>
      </w:r>
    </w:p>
    <w:p w14:paraId="1BABF57C"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spellStart"/>
      <w:r w:rsidRPr="003F0CAE">
        <w:rPr>
          <w:rFonts w:ascii="Times New Roman" w:hAnsi="Times New Roman" w:cs="Times New Roman"/>
          <w:sz w:val="24"/>
          <w:szCs w:val="22"/>
          <w:lang w:val="en-US"/>
        </w:rPr>
        <w:t>train_datagen</w:t>
      </w:r>
      <w:proofErr w:type="spellEnd"/>
      <w:r w:rsidRPr="003F0CAE">
        <w:rPr>
          <w:rFonts w:ascii="Times New Roman" w:hAnsi="Times New Roman" w:cs="Times New Roman"/>
          <w:sz w:val="24"/>
          <w:szCs w:val="22"/>
          <w:lang w:val="en-US"/>
        </w:rPr>
        <w:t xml:space="preserve"> = </w:t>
      </w:r>
      <w:proofErr w:type="spellStart"/>
      <w:proofErr w:type="gramStart"/>
      <w:r w:rsidRPr="003F0CAE">
        <w:rPr>
          <w:rFonts w:ascii="Times New Roman" w:hAnsi="Times New Roman" w:cs="Times New Roman"/>
          <w:sz w:val="24"/>
          <w:szCs w:val="22"/>
          <w:lang w:val="en-US"/>
        </w:rPr>
        <w:t>ImageDataGenerator</w:t>
      </w:r>
      <w:proofErr w:type="spellEnd"/>
      <w:r w:rsidRPr="003F0CAE">
        <w:rPr>
          <w:rFonts w:ascii="Times New Roman" w:hAnsi="Times New Roman" w:cs="Times New Roman"/>
          <w:sz w:val="24"/>
          <w:szCs w:val="22"/>
          <w:lang w:val="en-US"/>
        </w:rPr>
        <w:t>(</w:t>
      </w:r>
      <w:proofErr w:type="gramEnd"/>
    </w:p>
    <w:p w14:paraId="2EF55D15"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rescale=</w:t>
      </w:r>
      <w:proofErr w:type="gramStart"/>
      <w:r w:rsidRPr="003F0CAE">
        <w:rPr>
          <w:rFonts w:ascii="Times New Roman" w:hAnsi="Times New Roman" w:cs="Times New Roman"/>
          <w:sz w:val="24"/>
          <w:szCs w:val="22"/>
          <w:lang w:val="en-US"/>
        </w:rPr>
        <w:t>1./</w:t>
      </w:r>
      <w:proofErr w:type="gramEnd"/>
      <w:r w:rsidRPr="003F0CAE">
        <w:rPr>
          <w:rFonts w:ascii="Times New Roman" w:hAnsi="Times New Roman" w:cs="Times New Roman"/>
          <w:sz w:val="24"/>
          <w:szCs w:val="22"/>
          <w:lang w:val="en-US"/>
        </w:rPr>
        <w:t>255,</w:t>
      </w:r>
    </w:p>
    <w:p w14:paraId="1600A99A"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validation_split</w:t>
      </w:r>
      <w:proofErr w:type="spellEnd"/>
      <w:r w:rsidRPr="003F0CAE">
        <w:rPr>
          <w:rFonts w:ascii="Times New Roman" w:hAnsi="Times New Roman" w:cs="Times New Roman"/>
          <w:sz w:val="24"/>
          <w:szCs w:val="22"/>
          <w:lang w:val="en-US"/>
        </w:rPr>
        <w:t>=0.</w:t>
      </w:r>
      <w:proofErr w:type="gramStart"/>
      <w:r w:rsidRPr="003F0CAE">
        <w:rPr>
          <w:rFonts w:ascii="Times New Roman" w:hAnsi="Times New Roman" w:cs="Times New Roman"/>
          <w:sz w:val="24"/>
          <w:szCs w:val="22"/>
          <w:lang w:val="en-US"/>
        </w:rPr>
        <w:t xml:space="preserve">2,   </w:t>
      </w:r>
      <w:proofErr w:type="gramEnd"/>
      <w:r w:rsidRPr="003F0CAE">
        <w:rPr>
          <w:rFonts w:ascii="Times New Roman" w:hAnsi="Times New Roman" w:cs="Times New Roman"/>
          <w:sz w:val="24"/>
          <w:szCs w:val="22"/>
          <w:lang w:val="en-US"/>
        </w:rPr>
        <w:t># 80% train, 20% validation</w:t>
      </w:r>
    </w:p>
    <w:p w14:paraId="32772A8D"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rotation_range</w:t>
      </w:r>
      <w:proofErr w:type="spellEnd"/>
      <w:r w:rsidRPr="003F0CAE">
        <w:rPr>
          <w:rFonts w:ascii="Times New Roman" w:hAnsi="Times New Roman" w:cs="Times New Roman"/>
          <w:sz w:val="24"/>
          <w:szCs w:val="22"/>
          <w:lang w:val="en-US"/>
        </w:rPr>
        <w:t>=20,</w:t>
      </w:r>
    </w:p>
    <w:p w14:paraId="20A82024"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zoom_range</w:t>
      </w:r>
      <w:proofErr w:type="spellEnd"/>
      <w:r w:rsidRPr="003F0CAE">
        <w:rPr>
          <w:rFonts w:ascii="Times New Roman" w:hAnsi="Times New Roman" w:cs="Times New Roman"/>
          <w:sz w:val="24"/>
          <w:szCs w:val="22"/>
          <w:lang w:val="en-US"/>
        </w:rPr>
        <w:t>=0.2,</w:t>
      </w:r>
    </w:p>
    <w:p w14:paraId="6CE5D267"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horizontal_flip</w:t>
      </w:r>
      <w:proofErr w:type="spellEnd"/>
      <w:r w:rsidRPr="003F0CAE">
        <w:rPr>
          <w:rFonts w:ascii="Times New Roman" w:hAnsi="Times New Roman" w:cs="Times New Roman"/>
          <w:sz w:val="24"/>
          <w:szCs w:val="22"/>
          <w:lang w:val="en-US"/>
        </w:rPr>
        <w:t>=True</w:t>
      </w:r>
    </w:p>
    <w:p w14:paraId="47C5A4A4"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w:t>
      </w:r>
    </w:p>
    <w:p w14:paraId="25BDBC33"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spellStart"/>
      <w:r w:rsidRPr="003F0CAE">
        <w:rPr>
          <w:rFonts w:ascii="Times New Roman" w:hAnsi="Times New Roman" w:cs="Times New Roman"/>
          <w:sz w:val="24"/>
          <w:szCs w:val="22"/>
          <w:lang w:val="en-US"/>
        </w:rPr>
        <w:t>train_gen</w:t>
      </w:r>
      <w:proofErr w:type="spellEnd"/>
      <w:r w:rsidRPr="003F0CAE">
        <w:rPr>
          <w:rFonts w:ascii="Times New Roman" w:hAnsi="Times New Roman" w:cs="Times New Roman"/>
          <w:sz w:val="24"/>
          <w:szCs w:val="22"/>
          <w:lang w:val="en-US"/>
        </w:rPr>
        <w:t xml:space="preserve"> = </w:t>
      </w:r>
      <w:proofErr w:type="spellStart"/>
      <w:r w:rsidRPr="003F0CAE">
        <w:rPr>
          <w:rFonts w:ascii="Times New Roman" w:hAnsi="Times New Roman" w:cs="Times New Roman"/>
          <w:sz w:val="24"/>
          <w:szCs w:val="22"/>
          <w:lang w:val="en-US"/>
        </w:rPr>
        <w:t>train_</w:t>
      </w:r>
      <w:proofErr w:type="gramStart"/>
      <w:r w:rsidRPr="003F0CAE">
        <w:rPr>
          <w:rFonts w:ascii="Times New Roman" w:hAnsi="Times New Roman" w:cs="Times New Roman"/>
          <w:sz w:val="24"/>
          <w:szCs w:val="22"/>
          <w:lang w:val="en-US"/>
        </w:rPr>
        <w:t>datagen.flow</w:t>
      </w:r>
      <w:proofErr w:type="gramEnd"/>
      <w:r w:rsidRPr="003F0CAE">
        <w:rPr>
          <w:rFonts w:ascii="Times New Roman" w:hAnsi="Times New Roman" w:cs="Times New Roman"/>
          <w:sz w:val="24"/>
          <w:szCs w:val="22"/>
          <w:lang w:val="en-US"/>
        </w:rPr>
        <w:t>_from_directory</w:t>
      </w:r>
      <w:proofErr w:type="spellEnd"/>
      <w:r w:rsidRPr="003F0CAE">
        <w:rPr>
          <w:rFonts w:ascii="Times New Roman" w:hAnsi="Times New Roman" w:cs="Times New Roman"/>
          <w:sz w:val="24"/>
          <w:szCs w:val="22"/>
          <w:lang w:val="en-US"/>
        </w:rPr>
        <w:t>(</w:t>
      </w:r>
    </w:p>
    <w:p w14:paraId="7AE9C4D2"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data_dir</w:t>
      </w:r>
      <w:proofErr w:type="spellEnd"/>
      <w:r w:rsidRPr="003F0CAE">
        <w:rPr>
          <w:rFonts w:ascii="Times New Roman" w:hAnsi="Times New Roman" w:cs="Times New Roman"/>
          <w:sz w:val="24"/>
          <w:szCs w:val="22"/>
          <w:lang w:val="en-US"/>
        </w:rPr>
        <w:t>,</w:t>
      </w:r>
    </w:p>
    <w:p w14:paraId="75309363"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target_size</w:t>
      </w:r>
      <w:proofErr w:type="spellEnd"/>
      <w:proofErr w:type="gramStart"/>
      <w:r w:rsidRPr="003F0CAE">
        <w:rPr>
          <w:rFonts w:ascii="Times New Roman" w:hAnsi="Times New Roman" w:cs="Times New Roman"/>
          <w:sz w:val="24"/>
          <w:szCs w:val="22"/>
          <w:lang w:val="en-US"/>
        </w:rPr>
        <w:t>=(</w:t>
      </w:r>
      <w:proofErr w:type="gramEnd"/>
      <w:r w:rsidRPr="003F0CAE">
        <w:rPr>
          <w:rFonts w:ascii="Times New Roman" w:hAnsi="Times New Roman" w:cs="Times New Roman"/>
          <w:sz w:val="24"/>
          <w:szCs w:val="22"/>
          <w:lang w:val="en-US"/>
        </w:rPr>
        <w:t>224,224),   # MobileNetV2 default input size</w:t>
      </w:r>
    </w:p>
    <w:p w14:paraId="63933AC5"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batch_size</w:t>
      </w:r>
      <w:proofErr w:type="spellEnd"/>
      <w:r w:rsidRPr="003F0CAE">
        <w:rPr>
          <w:rFonts w:ascii="Times New Roman" w:hAnsi="Times New Roman" w:cs="Times New Roman"/>
          <w:sz w:val="24"/>
          <w:szCs w:val="22"/>
          <w:lang w:val="en-US"/>
        </w:rPr>
        <w:t>=32,</w:t>
      </w:r>
    </w:p>
    <w:p w14:paraId="22427082"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class_mode</w:t>
      </w:r>
      <w:proofErr w:type="spellEnd"/>
      <w:r w:rsidRPr="003F0CAE">
        <w:rPr>
          <w:rFonts w:ascii="Times New Roman" w:hAnsi="Times New Roman" w:cs="Times New Roman"/>
          <w:sz w:val="24"/>
          <w:szCs w:val="22"/>
          <w:lang w:val="en-US"/>
        </w:rPr>
        <w:t>='categorical',</w:t>
      </w:r>
    </w:p>
    <w:p w14:paraId="69E2F601"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subset='training'</w:t>
      </w:r>
    </w:p>
    <w:p w14:paraId="430468D8"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w:t>
      </w:r>
    </w:p>
    <w:p w14:paraId="25A9A42E"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spellStart"/>
      <w:r w:rsidRPr="003F0CAE">
        <w:rPr>
          <w:rFonts w:ascii="Times New Roman" w:hAnsi="Times New Roman" w:cs="Times New Roman"/>
          <w:sz w:val="24"/>
          <w:szCs w:val="22"/>
          <w:lang w:val="en-US"/>
        </w:rPr>
        <w:t>val_gen</w:t>
      </w:r>
      <w:proofErr w:type="spellEnd"/>
      <w:r w:rsidRPr="003F0CAE">
        <w:rPr>
          <w:rFonts w:ascii="Times New Roman" w:hAnsi="Times New Roman" w:cs="Times New Roman"/>
          <w:sz w:val="24"/>
          <w:szCs w:val="22"/>
          <w:lang w:val="en-US"/>
        </w:rPr>
        <w:t xml:space="preserve"> = </w:t>
      </w:r>
      <w:proofErr w:type="spellStart"/>
      <w:r w:rsidRPr="003F0CAE">
        <w:rPr>
          <w:rFonts w:ascii="Times New Roman" w:hAnsi="Times New Roman" w:cs="Times New Roman"/>
          <w:sz w:val="24"/>
          <w:szCs w:val="22"/>
          <w:lang w:val="en-US"/>
        </w:rPr>
        <w:t>train_</w:t>
      </w:r>
      <w:proofErr w:type="gramStart"/>
      <w:r w:rsidRPr="003F0CAE">
        <w:rPr>
          <w:rFonts w:ascii="Times New Roman" w:hAnsi="Times New Roman" w:cs="Times New Roman"/>
          <w:sz w:val="24"/>
          <w:szCs w:val="22"/>
          <w:lang w:val="en-US"/>
        </w:rPr>
        <w:t>datagen.flow</w:t>
      </w:r>
      <w:proofErr w:type="gramEnd"/>
      <w:r w:rsidRPr="003F0CAE">
        <w:rPr>
          <w:rFonts w:ascii="Times New Roman" w:hAnsi="Times New Roman" w:cs="Times New Roman"/>
          <w:sz w:val="24"/>
          <w:szCs w:val="22"/>
          <w:lang w:val="en-US"/>
        </w:rPr>
        <w:t>_from_directory</w:t>
      </w:r>
      <w:proofErr w:type="spellEnd"/>
      <w:r w:rsidRPr="003F0CAE">
        <w:rPr>
          <w:rFonts w:ascii="Times New Roman" w:hAnsi="Times New Roman" w:cs="Times New Roman"/>
          <w:sz w:val="24"/>
          <w:szCs w:val="22"/>
          <w:lang w:val="en-US"/>
        </w:rPr>
        <w:t>(</w:t>
      </w:r>
    </w:p>
    <w:p w14:paraId="780C2F68"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data_dir</w:t>
      </w:r>
      <w:proofErr w:type="spellEnd"/>
      <w:r w:rsidRPr="003F0CAE">
        <w:rPr>
          <w:rFonts w:ascii="Times New Roman" w:hAnsi="Times New Roman" w:cs="Times New Roman"/>
          <w:sz w:val="24"/>
          <w:szCs w:val="22"/>
          <w:lang w:val="en-US"/>
        </w:rPr>
        <w:t>,</w:t>
      </w:r>
    </w:p>
    <w:p w14:paraId="0683998D"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target_size</w:t>
      </w:r>
      <w:proofErr w:type="spellEnd"/>
      <w:proofErr w:type="gramStart"/>
      <w:r w:rsidRPr="003F0CAE">
        <w:rPr>
          <w:rFonts w:ascii="Times New Roman" w:hAnsi="Times New Roman" w:cs="Times New Roman"/>
          <w:sz w:val="24"/>
          <w:szCs w:val="22"/>
          <w:lang w:val="en-US"/>
        </w:rPr>
        <w:t>=(</w:t>
      </w:r>
      <w:proofErr w:type="gramEnd"/>
      <w:r w:rsidRPr="003F0CAE">
        <w:rPr>
          <w:rFonts w:ascii="Times New Roman" w:hAnsi="Times New Roman" w:cs="Times New Roman"/>
          <w:sz w:val="24"/>
          <w:szCs w:val="22"/>
          <w:lang w:val="en-US"/>
        </w:rPr>
        <w:t>224,224),</w:t>
      </w:r>
    </w:p>
    <w:p w14:paraId="01A677F0"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batch_size</w:t>
      </w:r>
      <w:proofErr w:type="spellEnd"/>
      <w:r w:rsidRPr="003F0CAE">
        <w:rPr>
          <w:rFonts w:ascii="Times New Roman" w:hAnsi="Times New Roman" w:cs="Times New Roman"/>
          <w:sz w:val="24"/>
          <w:szCs w:val="22"/>
          <w:lang w:val="en-US"/>
        </w:rPr>
        <w:t>=32,</w:t>
      </w:r>
    </w:p>
    <w:p w14:paraId="6A53F120"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class_mode</w:t>
      </w:r>
      <w:proofErr w:type="spellEnd"/>
      <w:r w:rsidRPr="003F0CAE">
        <w:rPr>
          <w:rFonts w:ascii="Times New Roman" w:hAnsi="Times New Roman" w:cs="Times New Roman"/>
          <w:sz w:val="24"/>
          <w:szCs w:val="22"/>
          <w:lang w:val="en-US"/>
        </w:rPr>
        <w:t>='categorical',</w:t>
      </w:r>
    </w:p>
    <w:p w14:paraId="315648A5"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subset='validation'</w:t>
      </w:r>
    </w:p>
    <w:p w14:paraId="562DB616"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w:t>
      </w:r>
    </w:p>
    <w:p w14:paraId="32AF4328" w14:textId="360BD70C" w:rsidR="003F0CAE" w:rsidRDefault="003F0CAE" w:rsidP="003F0CAE">
      <w:pPr>
        <w:spacing w:line="0" w:lineRule="atLeast"/>
        <w:ind w:right="261"/>
        <w:rPr>
          <w:rFonts w:ascii="Times New Roman" w:hAnsi="Times New Roman" w:cs="Times New Roman"/>
          <w:sz w:val="24"/>
          <w:szCs w:val="22"/>
          <w:lang w:val="en-US"/>
        </w:rPr>
      </w:pPr>
    </w:p>
    <w:p w14:paraId="18073C1F" w14:textId="7F113E05" w:rsidR="003F0CAE" w:rsidRPr="003F0CAE" w:rsidRDefault="003F0CAE" w:rsidP="003F0CAE">
      <w:pPr>
        <w:spacing w:line="0" w:lineRule="atLeast"/>
        <w:ind w:right="261"/>
        <w:rPr>
          <w:rFonts w:ascii="Times New Roman" w:hAnsi="Times New Roman" w:cs="Times New Roman"/>
          <w:sz w:val="24"/>
          <w:szCs w:val="22"/>
          <w:lang w:val="en-US"/>
        </w:rPr>
      </w:pPr>
      <w:proofErr w:type="spellStart"/>
      <w:r w:rsidRPr="003F0CAE">
        <w:rPr>
          <w:rFonts w:ascii="Times New Roman" w:hAnsi="Times New Roman" w:cs="Times New Roman"/>
          <w:sz w:val="24"/>
          <w:szCs w:val="22"/>
          <w:lang w:val="en-US"/>
        </w:rPr>
        <w:t>base_model</w:t>
      </w:r>
      <w:proofErr w:type="spellEnd"/>
      <w:r w:rsidRPr="003F0CAE">
        <w:rPr>
          <w:rFonts w:ascii="Times New Roman" w:hAnsi="Times New Roman" w:cs="Times New Roman"/>
          <w:sz w:val="24"/>
          <w:szCs w:val="22"/>
          <w:lang w:val="en-US"/>
        </w:rPr>
        <w:t xml:space="preserve"> = MobileNetV2(weights='</w:t>
      </w:r>
      <w:proofErr w:type="spellStart"/>
      <w:r w:rsidRPr="003F0CAE">
        <w:rPr>
          <w:rFonts w:ascii="Times New Roman" w:hAnsi="Times New Roman" w:cs="Times New Roman"/>
          <w:sz w:val="24"/>
          <w:szCs w:val="22"/>
          <w:lang w:val="en-US"/>
        </w:rPr>
        <w:t>imagenet</w:t>
      </w:r>
      <w:proofErr w:type="spellEnd"/>
      <w:r w:rsidRPr="003F0CAE">
        <w:rPr>
          <w:rFonts w:ascii="Times New Roman" w:hAnsi="Times New Roman" w:cs="Times New Roman"/>
          <w:sz w:val="24"/>
          <w:szCs w:val="22"/>
          <w:lang w:val="en-US"/>
        </w:rPr>
        <w:t xml:space="preserve">', </w:t>
      </w:r>
      <w:proofErr w:type="spellStart"/>
      <w:r w:rsidRPr="003F0CAE">
        <w:rPr>
          <w:rFonts w:ascii="Times New Roman" w:hAnsi="Times New Roman" w:cs="Times New Roman"/>
          <w:sz w:val="24"/>
          <w:szCs w:val="22"/>
          <w:lang w:val="en-US"/>
        </w:rPr>
        <w:t>include_top</w:t>
      </w:r>
      <w:proofErr w:type="spellEnd"/>
      <w:r w:rsidRPr="003F0CAE">
        <w:rPr>
          <w:rFonts w:ascii="Times New Roman" w:hAnsi="Times New Roman" w:cs="Times New Roman"/>
          <w:sz w:val="24"/>
          <w:szCs w:val="22"/>
          <w:lang w:val="en-US"/>
        </w:rPr>
        <w:t xml:space="preserve">=False, </w:t>
      </w:r>
      <w:proofErr w:type="spellStart"/>
      <w:r w:rsidRPr="003F0CAE">
        <w:rPr>
          <w:rFonts w:ascii="Times New Roman" w:hAnsi="Times New Roman" w:cs="Times New Roman"/>
          <w:sz w:val="24"/>
          <w:szCs w:val="22"/>
          <w:lang w:val="en-US"/>
        </w:rPr>
        <w:t>input_shape</w:t>
      </w:r>
      <w:proofErr w:type="spellEnd"/>
      <w:proofErr w:type="gramStart"/>
      <w:r w:rsidRPr="003F0CAE">
        <w:rPr>
          <w:rFonts w:ascii="Times New Roman" w:hAnsi="Times New Roman" w:cs="Times New Roman"/>
          <w:sz w:val="24"/>
          <w:szCs w:val="22"/>
          <w:lang w:val="en-US"/>
        </w:rPr>
        <w:t>=(</w:t>
      </w:r>
      <w:proofErr w:type="gramEnd"/>
      <w:r w:rsidRPr="003F0CAE">
        <w:rPr>
          <w:rFonts w:ascii="Times New Roman" w:hAnsi="Times New Roman" w:cs="Times New Roman"/>
          <w:sz w:val="24"/>
          <w:szCs w:val="22"/>
          <w:lang w:val="en-US"/>
        </w:rPr>
        <w:t>224,224,3))</w:t>
      </w:r>
    </w:p>
    <w:p w14:paraId="689A3DC3"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for layer in </w:t>
      </w:r>
      <w:proofErr w:type="spellStart"/>
      <w:r w:rsidRPr="003F0CAE">
        <w:rPr>
          <w:rFonts w:ascii="Times New Roman" w:hAnsi="Times New Roman" w:cs="Times New Roman"/>
          <w:sz w:val="24"/>
          <w:szCs w:val="22"/>
          <w:lang w:val="en-US"/>
        </w:rPr>
        <w:t>base_</w:t>
      </w:r>
      <w:proofErr w:type="gramStart"/>
      <w:r w:rsidRPr="003F0CAE">
        <w:rPr>
          <w:rFonts w:ascii="Times New Roman" w:hAnsi="Times New Roman" w:cs="Times New Roman"/>
          <w:sz w:val="24"/>
          <w:szCs w:val="22"/>
          <w:lang w:val="en-US"/>
        </w:rPr>
        <w:t>model.layers</w:t>
      </w:r>
      <w:proofErr w:type="spellEnd"/>
      <w:proofErr w:type="gramEnd"/>
      <w:r w:rsidRPr="003F0CAE">
        <w:rPr>
          <w:rFonts w:ascii="Times New Roman" w:hAnsi="Times New Roman" w:cs="Times New Roman"/>
          <w:sz w:val="24"/>
          <w:szCs w:val="22"/>
          <w:lang w:val="en-US"/>
        </w:rPr>
        <w:t>:</w:t>
      </w:r>
    </w:p>
    <w:p w14:paraId="28CCD864" w14:textId="538532B0" w:rsid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    </w:t>
      </w:r>
      <w:proofErr w:type="spellStart"/>
      <w:proofErr w:type="gramStart"/>
      <w:r w:rsidRPr="003F0CAE">
        <w:rPr>
          <w:rFonts w:ascii="Times New Roman" w:hAnsi="Times New Roman" w:cs="Times New Roman"/>
          <w:sz w:val="24"/>
          <w:szCs w:val="22"/>
          <w:lang w:val="en-US"/>
        </w:rPr>
        <w:t>layer.trainable</w:t>
      </w:r>
      <w:proofErr w:type="spellEnd"/>
      <w:proofErr w:type="gramEnd"/>
      <w:r w:rsidRPr="003F0CAE">
        <w:rPr>
          <w:rFonts w:ascii="Times New Roman" w:hAnsi="Times New Roman" w:cs="Times New Roman"/>
          <w:sz w:val="24"/>
          <w:szCs w:val="22"/>
          <w:lang w:val="en-US"/>
        </w:rPr>
        <w:t xml:space="preserve"> = False</w:t>
      </w:r>
    </w:p>
    <w:p w14:paraId="620C45CF" w14:textId="4EBFA294"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x = </w:t>
      </w:r>
      <w:proofErr w:type="spellStart"/>
      <w:r w:rsidRPr="003F0CAE">
        <w:rPr>
          <w:rFonts w:ascii="Times New Roman" w:hAnsi="Times New Roman" w:cs="Times New Roman"/>
          <w:sz w:val="24"/>
          <w:szCs w:val="22"/>
          <w:lang w:val="en-US"/>
        </w:rPr>
        <w:t>base_</w:t>
      </w:r>
      <w:proofErr w:type="gramStart"/>
      <w:r w:rsidRPr="003F0CAE">
        <w:rPr>
          <w:rFonts w:ascii="Times New Roman" w:hAnsi="Times New Roman" w:cs="Times New Roman"/>
          <w:sz w:val="24"/>
          <w:szCs w:val="22"/>
          <w:lang w:val="en-US"/>
        </w:rPr>
        <w:t>model.output</w:t>
      </w:r>
      <w:proofErr w:type="spellEnd"/>
      <w:proofErr w:type="gramEnd"/>
    </w:p>
    <w:p w14:paraId="0BDEF0F1"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x = GlobalAveragePooling2D</w:t>
      </w:r>
      <w:proofErr w:type="gramStart"/>
      <w:r w:rsidRPr="003F0CAE">
        <w:rPr>
          <w:rFonts w:ascii="Times New Roman" w:hAnsi="Times New Roman" w:cs="Times New Roman"/>
          <w:sz w:val="24"/>
          <w:szCs w:val="22"/>
          <w:lang w:val="en-US"/>
        </w:rPr>
        <w:t>()(</w:t>
      </w:r>
      <w:proofErr w:type="gramEnd"/>
      <w:r w:rsidRPr="003F0CAE">
        <w:rPr>
          <w:rFonts w:ascii="Times New Roman" w:hAnsi="Times New Roman" w:cs="Times New Roman"/>
          <w:sz w:val="24"/>
          <w:szCs w:val="22"/>
          <w:lang w:val="en-US"/>
        </w:rPr>
        <w:t>x)</w:t>
      </w:r>
    </w:p>
    <w:p w14:paraId="02CDFFC2"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x = </w:t>
      </w:r>
      <w:proofErr w:type="gramStart"/>
      <w:r w:rsidRPr="003F0CAE">
        <w:rPr>
          <w:rFonts w:ascii="Times New Roman" w:hAnsi="Times New Roman" w:cs="Times New Roman"/>
          <w:sz w:val="24"/>
          <w:szCs w:val="22"/>
          <w:lang w:val="en-US"/>
        </w:rPr>
        <w:t>Dropout(</w:t>
      </w:r>
      <w:proofErr w:type="gramEnd"/>
      <w:r w:rsidRPr="003F0CAE">
        <w:rPr>
          <w:rFonts w:ascii="Times New Roman" w:hAnsi="Times New Roman" w:cs="Times New Roman"/>
          <w:sz w:val="24"/>
          <w:szCs w:val="22"/>
          <w:lang w:val="en-US"/>
        </w:rPr>
        <w:t>0.3)(x)</w:t>
      </w:r>
    </w:p>
    <w:p w14:paraId="33D95D6A"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x = </w:t>
      </w:r>
      <w:proofErr w:type="gramStart"/>
      <w:r w:rsidRPr="003F0CAE">
        <w:rPr>
          <w:rFonts w:ascii="Times New Roman" w:hAnsi="Times New Roman" w:cs="Times New Roman"/>
          <w:sz w:val="24"/>
          <w:szCs w:val="22"/>
          <w:lang w:val="en-US"/>
        </w:rPr>
        <w:t>Dense(</w:t>
      </w:r>
      <w:proofErr w:type="gramEnd"/>
      <w:r w:rsidRPr="003F0CAE">
        <w:rPr>
          <w:rFonts w:ascii="Times New Roman" w:hAnsi="Times New Roman" w:cs="Times New Roman"/>
          <w:sz w:val="24"/>
          <w:szCs w:val="22"/>
          <w:lang w:val="en-US"/>
        </w:rPr>
        <w:t>128, activation='</w:t>
      </w:r>
      <w:proofErr w:type="spellStart"/>
      <w:r w:rsidRPr="003F0CAE">
        <w:rPr>
          <w:rFonts w:ascii="Times New Roman" w:hAnsi="Times New Roman" w:cs="Times New Roman"/>
          <w:sz w:val="24"/>
          <w:szCs w:val="22"/>
          <w:lang w:val="en-US"/>
        </w:rPr>
        <w:t>relu</w:t>
      </w:r>
      <w:proofErr w:type="spellEnd"/>
      <w:r w:rsidRPr="003F0CAE">
        <w:rPr>
          <w:rFonts w:ascii="Times New Roman" w:hAnsi="Times New Roman" w:cs="Times New Roman"/>
          <w:sz w:val="24"/>
          <w:szCs w:val="22"/>
          <w:lang w:val="en-US"/>
        </w:rPr>
        <w:t>')(x)</w:t>
      </w:r>
    </w:p>
    <w:p w14:paraId="01F15FE2" w14:textId="77777777" w:rsidR="003F0CAE" w:rsidRDefault="003F0CAE" w:rsidP="003F0CAE">
      <w:pPr>
        <w:spacing w:line="0" w:lineRule="atLeast"/>
        <w:ind w:right="261"/>
        <w:rPr>
          <w:rFonts w:ascii="Times New Roman" w:hAnsi="Times New Roman" w:cs="Times New Roman"/>
          <w:sz w:val="24"/>
          <w:szCs w:val="22"/>
          <w:lang w:val="en-US"/>
        </w:rPr>
      </w:pPr>
    </w:p>
    <w:p w14:paraId="15910321" w14:textId="1A452728" w:rsidR="004B3CDD" w:rsidRDefault="00827A9D" w:rsidP="00827A9D">
      <w:pPr>
        <w:spacing w:line="0" w:lineRule="atLeast"/>
        <w:ind w:right="261"/>
        <w:jc w:val="center"/>
        <w:rPr>
          <w:rFonts w:ascii="Times New Roman" w:hAnsi="Times New Roman" w:cs="Times New Roman"/>
          <w:sz w:val="24"/>
          <w:szCs w:val="22"/>
          <w:lang w:val="en-US"/>
        </w:rPr>
      </w:pPr>
      <w:r>
        <w:rPr>
          <w:rFonts w:ascii="Times New Roman" w:hAnsi="Times New Roman" w:cs="Times New Roman"/>
          <w:sz w:val="24"/>
          <w:szCs w:val="22"/>
          <w:lang w:val="en-US"/>
        </w:rPr>
        <w:t>11</w:t>
      </w:r>
    </w:p>
    <w:p w14:paraId="4A8AEDBB" w14:textId="77777777" w:rsidR="004B3CDD" w:rsidRDefault="004B3CDD" w:rsidP="003F0CAE">
      <w:pPr>
        <w:spacing w:line="0" w:lineRule="atLeast"/>
        <w:ind w:right="261"/>
        <w:rPr>
          <w:rFonts w:ascii="Times New Roman" w:hAnsi="Times New Roman" w:cs="Times New Roman"/>
          <w:sz w:val="24"/>
          <w:szCs w:val="22"/>
          <w:lang w:val="en-US"/>
        </w:rPr>
      </w:pPr>
    </w:p>
    <w:p w14:paraId="49B47C4B" w14:textId="7731BF75"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lastRenderedPageBreak/>
        <w:t xml:space="preserve">predictions = </w:t>
      </w:r>
      <w:proofErr w:type="gramStart"/>
      <w:r w:rsidRPr="003F0CAE">
        <w:rPr>
          <w:rFonts w:ascii="Times New Roman" w:hAnsi="Times New Roman" w:cs="Times New Roman"/>
          <w:sz w:val="24"/>
          <w:szCs w:val="22"/>
          <w:lang w:val="en-US"/>
        </w:rPr>
        <w:t>Dense(</w:t>
      </w:r>
      <w:proofErr w:type="spellStart"/>
      <w:proofErr w:type="gramEnd"/>
      <w:r w:rsidRPr="003F0CAE">
        <w:rPr>
          <w:rFonts w:ascii="Times New Roman" w:hAnsi="Times New Roman" w:cs="Times New Roman"/>
          <w:sz w:val="24"/>
          <w:szCs w:val="22"/>
          <w:lang w:val="en-US"/>
        </w:rPr>
        <w:t>train_gen.num_classes</w:t>
      </w:r>
      <w:proofErr w:type="spellEnd"/>
      <w:r w:rsidRPr="003F0CAE">
        <w:rPr>
          <w:rFonts w:ascii="Times New Roman" w:hAnsi="Times New Roman" w:cs="Times New Roman"/>
          <w:sz w:val="24"/>
          <w:szCs w:val="22"/>
          <w:lang w:val="en-US"/>
        </w:rPr>
        <w:t>, activation='</w:t>
      </w:r>
      <w:proofErr w:type="spellStart"/>
      <w:r w:rsidRPr="003F0CAE">
        <w:rPr>
          <w:rFonts w:ascii="Times New Roman" w:hAnsi="Times New Roman" w:cs="Times New Roman"/>
          <w:sz w:val="24"/>
          <w:szCs w:val="22"/>
          <w:lang w:val="en-US"/>
        </w:rPr>
        <w:t>softmax</w:t>
      </w:r>
      <w:proofErr w:type="spellEnd"/>
      <w:r w:rsidRPr="003F0CAE">
        <w:rPr>
          <w:rFonts w:ascii="Times New Roman" w:hAnsi="Times New Roman" w:cs="Times New Roman"/>
          <w:sz w:val="24"/>
          <w:szCs w:val="22"/>
          <w:lang w:val="en-US"/>
        </w:rPr>
        <w:t>')(x)</w:t>
      </w:r>
    </w:p>
    <w:p w14:paraId="2C112170"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xml:space="preserve">model = </w:t>
      </w:r>
      <w:proofErr w:type="gramStart"/>
      <w:r w:rsidRPr="003F0CAE">
        <w:rPr>
          <w:rFonts w:ascii="Times New Roman" w:hAnsi="Times New Roman" w:cs="Times New Roman"/>
          <w:sz w:val="24"/>
          <w:szCs w:val="22"/>
          <w:lang w:val="en-US"/>
        </w:rPr>
        <w:t>Model(</w:t>
      </w:r>
      <w:proofErr w:type="gramEnd"/>
      <w:r w:rsidRPr="003F0CAE">
        <w:rPr>
          <w:rFonts w:ascii="Times New Roman" w:hAnsi="Times New Roman" w:cs="Times New Roman"/>
          <w:sz w:val="24"/>
          <w:szCs w:val="22"/>
          <w:lang w:val="en-US"/>
        </w:rPr>
        <w:t>inputs=</w:t>
      </w:r>
      <w:proofErr w:type="spellStart"/>
      <w:r w:rsidRPr="003F0CAE">
        <w:rPr>
          <w:rFonts w:ascii="Times New Roman" w:hAnsi="Times New Roman" w:cs="Times New Roman"/>
          <w:sz w:val="24"/>
          <w:szCs w:val="22"/>
          <w:lang w:val="en-US"/>
        </w:rPr>
        <w:t>base_model.input</w:t>
      </w:r>
      <w:proofErr w:type="spellEnd"/>
      <w:r w:rsidRPr="003F0CAE">
        <w:rPr>
          <w:rFonts w:ascii="Times New Roman" w:hAnsi="Times New Roman" w:cs="Times New Roman"/>
          <w:sz w:val="24"/>
          <w:szCs w:val="22"/>
          <w:lang w:val="en-US"/>
        </w:rPr>
        <w:t>, outputs=predictions)</w:t>
      </w:r>
    </w:p>
    <w:p w14:paraId="407F3692" w14:textId="77777777" w:rsidR="003F0CAE" w:rsidRPr="003F0CAE" w:rsidRDefault="003F0CAE" w:rsidP="003F0CAE">
      <w:pPr>
        <w:spacing w:line="0" w:lineRule="atLeast"/>
        <w:ind w:right="261"/>
        <w:rPr>
          <w:rFonts w:ascii="Times New Roman" w:hAnsi="Times New Roman" w:cs="Times New Roman"/>
          <w:sz w:val="24"/>
          <w:szCs w:val="22"/>
          <w:lang w:val="en-US"/>
        </w:rPr>
      </w:pPr>
      <w:proofErr w:type="spellStart"/>
      <w:proofErr w:type="gramStart"/>
      <w:r w:rsidRPr="003F0CAE">
        <w:rPr>
          <w:rFonts w:ascii="Times New Roman" w:hAnsi="Times New Roman" w:cs="Times New Roman"/>
          <w:sz w:val="24"/>
          <w:szCs w:val="22"/>
          <w:lang w:val="en-US"/>
        </w:rPr>
        <w:t>model.compile</w:t>
      </w:r>
      <w:proofErr w:type="spellEnd"/>
      <w:proofErr w:type="gramEnd"/>
      <w:r w:rsidRPr="003F0CAE">
        <w:rPr>
          <w:rFonts w:ascii="Times New Roman" w:hAnsi="Times New Roman" w:cs="Times New Roman"/>
          <w:sz w:val="24"/>
          <w:szCs w:val="22"/>
          <w:lang w:val="en-US"/>
        </w:rPr>
        <w:t>(optimizer=Adam(</w:t>
      </w:r>
      <w:proofErr w:type="spellStart"/>
      <w:r w:rsidRPr="003F0CAE">
        <w:rPr>
          <w:rFonts w:ascii="Times New Roman" w:hAnsi="Times New Roman" w:cs="Times New Roman"/>
          <w:sz w:val="24"/>
          <w:szCs w:val="22"/>
          <w:lang w:val="en-US"/>
        </w:rPr>
        <w:t>learning_rate</w:t>
      </w:r>
      <w:proofErr w:type="spellEnd"/>
      <w:r w:rsidRPr="003F0CAE">
        <w:rPr>
          <w:rFonts w:ascii="Times New Roman" w:hAnsi="Times New Roman" w:cs="Times New Roman"/>
          <w:sz w:val="24"/>
          <w:szCs w:val="22"/>
          <w:lang w:val="en-US"/>
        </w:rPr>
        <w:t>=0.0001),</w:t>
      </w:r>
    </w:p>
    <w:p w14:paraId="6B5D4B8A" w14:textId="77777777"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loss='</w:t>
      </w:r>
      <w:proofErr w:type="spellStart"/>
      <w:r w:rsidRPr="003F0CAE">
        <w:rPr>
          <w:rFonts w:ascii="Times New Roman" w:hAnsi="Times New Roman" w:cs="Times New Roman"/>
          <w:sz w:val="24"/>
          <w:szCs w:val="22"/>
          <w:lang w:val="en-US"/>
        </w:rPr>
        <w:t>categorical_crossentropy</w:t>
      </w:r>
      <w:proofErr w:type="spellEnd"/>
      <w:r w:rsidRPr="003F0CAE">
        <w:rPr>
          <w:rFonts w:ascii="Times New Roman" w:hAnsi="Times New Roman" w:cs="Times New Roman"/>
          <w:sz w:val="24"/>
          <w:szCs w:val="22"/>
          <w:lang w:val="en-US"/>
        </w:rPr>
        <w:t>',</w:t>
      </w:r>
    </w:p>
    <w:p w14:paraId="14A6D200" w14:textId="23320C25" w:rsidR="003F0CAE" w:rsidRPr="003F0CAE" w:rsidRDefault="003F0CAE" w:rsidP="003F0CAE">
      <w:pPr>
        <w:spacing w:line="0" w:lineRule="atLeast"/>
        <w:ind w:right="261"/>
        <w:rPr>
          <w:rFonts w:ascii="Times New Roman" w:hAnsi="Times New Roman" w:cs="Times New Roman"/>
          <w:sz w:val="24"/>
          <w:szCs w:val="22"/>
          <w:lang w:val="en-US"/>
        </w:rPr>
      </w:pPr>
      <w:r w:rsidRPr="003F0CAE">
        <w:rPr>
          <w:rFonts w:ascii="Times New Roman" w:hAnsi="Times New Roman" w:cs="Times New Roman"/>
          <w:sz w:val="24"/>
          <w:szCs w:val="22"/>
          <w:lang w:val="en-US"/>
        </w:rPr>
        <w:t>              metrics=['accuracy'])</w:t>
      </w:r>
    </w:p>
    <w:p w14:paraId="5ED2FBFA" w14:textId="5208B059" w:rsidR="003F0CAE" w:rsidRDefault="003F0CAE" w:rsidP="003F0CAE">
      <w:pPr>
        <w:spacing w:line="0" w:lineRule="atLeast"/>
        <w:ind w:right="261"/>
        <w:rPr>
          <w:rFonts w:ascii="Times New Roman" w:hAnsi="Times New Roman" w:cs="Times New Roman"/>
          <w:sz w:val="24"/>
          <w:szCs w:val="22"/>
          <w:lang w:val="en-US"/>
        </w:rPr>
      </w:pPr>
      <w:proofErr w:type="spellStart"/>
      <w:proofErr w:type="gramStart"/>
      <w:r w:rsidRPr="003F0CAE">
        <w:rPr>
          <w:rFonts w:ascii="Times New Roman" w:hAnsi="Times New Roman" w:cs="Times New Roman"/>
          <w:sz w:val="24"/>
          <w:szCs w:val="22"/>
          <w:lang w:val="en-US"/>
        </w:rPr>
        <w:t>model.summary</w:t>
      </w:r>
      <w:proofErr w:type="spellEnd"/>
      <w:proofErr w:type="gramEnd"/>
      <w:r w:rsidRPr="003F0CAE">
        <w:rPr>
          <w:rFonts w:ascii="Times New Roman" w:hAnsi="Times New Roman" w:cs="Times New Roman"/>
          <w:sz w:val="24"/>
          <w:szCs w:val="22"/>
          <w:lang w:val="en-US"/>
        </w:rPr>
        <w:t>()</w:t>
      </w:r>
    </w:p>
    <w:p w14:paraId="17576092" w14:textId="77777777" w:rsidR="00EA5668" w:rsidRDefault="00EA5668" w:rsidP="00EA5668">
      <w:pPr>
        <w:spacing w:line="0" w:lineRule="atLeast"/>
        <w:ind w:right="261"/>
        <w:rPr>
          <w:rFonts w:ascii="Times New Roman" w:hAnsi="Times New Roman" w:cs="Times New Roman"/>
          <w:sz w:val="24"/>
          <w:szCs w:val="22"/>
          <w:lang w:val="en-US"/>
        </w:rPr>
      </w:pPr>
    </w:p>
    <w:p w14:paraId="45B590A1" w14:textId="4A3CBE25" w:rsidR="00EA5668" w:rsidRPr="00EA5668" w:rsidRDefault="00EA5668" w:rsidP="00EA5668">
      <w:pPr>
        <w:spacing w:line="0" w:lineRule="atLeast"/>
        <w:ind w:right="261"/>
        <w:rPr>
          <w:rFonts w:ascii="Times New Roman" w:hAnsi="Times New Roman" w:cs="Times New Roman"/>
          <w:sz w:val="24"/>
          <w:szCs w:val="22"/>
          <w:lang w:val="en-US"/>
        </w:rPr>
      </w:pPr>
      <w:r w:rsidRPr="00EA5668">
        <w:rPr>
          <w:rFonts w:ascii="Times New Roman" w:hAnsi="Times New Roman" w:cs="Times New Roman"/>
          <w:sz w:val="24"/>
          <w:szCs w:val="22"/>
          <w:lang w:val="en-US"/>
        </w:rPr>
        <w:t xml:space="preserve">history = </w:t>
      </w:r>
      <w:proofErr w:type="spellStart"/>
      <w:proofErr w:type="gramStart"/>
      <w:r w:rsidRPr="00EA5668">
        <w:rPr>
          <w:rFonts w:ascii="Times New Roman" w:hAnsi="Times New Roman" w:cs="Times New Roman"/>
          <w:sz w:val="24"/>
          <w:szCs w:val="22"/>
          <w:lang w:val="en-US"/>
        </w:rPr>
        <w:t>model.fit</w:t>
      </w:r>
      <w:proofErr w:type="spellEnd"/>
      <w:r w:rsidRPr="00EA5668">
        <w:rPr>
          <w:rFonts w:ascii="Times New Roman" w:hAnsi="Times New Roman" w:cs="Times New Roman"/>
          <w:sz w:val="24"/>
          <w:szCs w:val="22"/>
          <w:lang w:val="en-US"/>
        </w:rPr>
        <w:t>(</w:t>
      </w:r>
      <w:proofErr w:type="gramEnd"/>
    </w:p>
    <w:p w14:paraId="617A39D7" w14:textId="77777777" w:rsidR="00EA5668" w:rsidRPr="00EA5668" w:rsidRDefault="00EA5668" w:rsidP="00EA5668">
      <w:pPr>
        <w:spacing w:line="0" w:lineRule="atLeast"/>
        <w:ind w:right="261"/>
        <w:rPr>
          <w:rFonts w:ascii="Times New Roman" w:hAnsi="Times New Roman" w:cs="Times New Roman"/>
          <w:sz w:val="24"/>
          <w:szCs w:val="22"/>
          <w:lang w:val="en-US"/>
        </w:rPr>
      </w:pPr>
      <w:r w:rsidRPr="00EA5668">
        <w:rPr>
          <w:rFonts w:ascii="Times New Roman" w:hAnsi="Times New Roman" w:cs="Times New Roman"/>
          <w:sz w:val="24"/>
          <w:szCs w:val="22"/>
          <w:lang w:val="en-US"/>
        </w:rPr>
        <w:t xml:space="preserve">    </w:t>
      </w:r>
      <w:proofErr w:type="spellStart"/>
      <w:r w:rsidRPr="00EA5668">
        <w:rPr>
          <w:rFonts w:ascii="Times New Roman" w:hAnsi="Times New Roman" w:cs="Times New Roman"/>
          <w:sz w:val="24"/>
          <w:szCs w:val="22"/>
          <w:lang w:val="en-US"/>
        </w:rPr>
        <w:t>train_gen</w:t>
      </w:r>
      <w:proofErr w:type="spellEnd"/>
      <w:r w:rsidRPr="00EA5668">
        <w:rPr>
          <w:rFonts w:ascii="Times New Roman" w:hAnsi="Times New Roman" w:cs="Times New Roman"/>
          <w:sz w:val="24"/>
          <w:szCs w:val="22"/>
          <w:lang w:val="en-US"/>
        </w:rPr>
        <w:t>,</w:t>
      </w:r>
    </w:p>
    <w:p w14:paraId="2909E6A4" w14:textId="77777777" w:rsidR="00EA5668" w:rsidRPr="00EA5668" w:rsidRDefault="00EA5668" w:rsidP="00EA5668">
      <w:pPr>
        <w:spacing w:line="0" w:lineRule="atLeast"/>
        <w:ind w:right="261"/>
        <w:rPr>
          <w:rFonts w:ascii="Times New Roman" w:hAnsi="Times New Roman" w:cs="Times New Roman"/>
          <w:sz w:val="24"/>
          <w:szCs w:val="22"/>
          <w:lang w:val="en-US"/>
        </w:rPr>
      </w:pPr>
    </w:p>
    <w:p w14:paraId="7BE1ECE1" w14:textId="77777777" w:rsidR="00EA5668" w:rsidRPr="00EA5668" w:rsidRDefault="00EA5668" w:rsidP="00EA5668">
      <w:pPr>
        <w:spacing w:line="0" w:lineRule="atLeast"/>
        <w:ind w:right="261"/>
        <w:rPr>
          <w:rFonts w:ascii="Times New Roman" w:hAnsi="Times New Roman" w:cs="Times New Roman"/>
          <w:sz w:val="24"/>
          <w:szCs w:val="22"/>
          <w:lang w:val="en-US"/>
        </w:rPr>
      </w:pPr>
      <w:r w:rsidRPr="00EA5668">
        <w:rPr>
          <w:rFonts w:ascii="Times New Roman" w:hAnsi="Times New Roman" w:cs="Times New Roman"/>
          <w:sz w:val="24"/>
          <w:szCs w:val="22"/>
          <w:lang w:val="en-US"/>
        </w:rPr>
        <w:t xml:space="preserve">    </w:t>
      </w:r>
      <w:proofErr w:type="spellStart"/>
      <w:r w:rsidRPr="00EA5668">
        <w:rPr>
          <w:rFonts w:ascii="Times New Roman" w:hAnsi="Times New Roman" w:cs="Times New Roman"/>
          <w:sz w:val="24"/>
          <w:szCs w:val="22"/>
          <w:lang w:val="en-US"/>
        </w:rPr>
        <w:t>validation_data</w:t>
      </w:r>
      <w:proofErr w:type="spell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val_gen</w:t>
      </w:r>
      <w:proofErr w:type="spellEnd"/>
      <w:r w:rsidRPr="00EA5668">
        <w:rPr>
          <w:rFonts w:ascii="Times New Roman" w:hAnsi="Times New Roman" w:cs="Times New Roman"/>
          <w:sz w:val="24"/>
          <w:szCs w:val="22"/>
          <w:lang w:val="en-US"/>
        </w:rPr>
        <w:t>,</w:t>
      </w:r>
    </w:p>
    <w:p w14:paraId="254962A2" w14:textId="77777777" w:rsidR="00EA5668" w:rsidRPr="00EA5668" w:rsidRDefault="00EA5668" w:rsidP="00EA5668">
      <w:pPr>
        <w:spacing w:line="0" w:lineRule="atLeast"/>
        <w:ind w:right="261"/>
        <w:rPr>
          <w:rFonts w:ascii="Times New Roman" w:hAnsi="Times New Roman" w:cs="Times New Roman"/>
          <w:sz w:val="24"/>
          <w:szCs w:val="22"/>
          <w:lang w:val="en-US"/>
        </w:rPr>
      </w:pPr>
      <w:r w:rsidRPr="00EA5668">
        <w:rPr>
          <w:rFonts w:ascii="Times New Roman" w:hAnsi="Times New Roman" w:cs="Times New Roman"/>
          <w:sz w:val="24"/>
          <w:szCs w:val="22"/>
          <w:lang w:val="en-US"/>
        </w:rPr>
        <w:t>    epochs=10</w:t>
      </w:r>
    </w:p>
    <w:p w14:paraId="0B59B41A" w14:textId="77777777" w:rsidR="00EA5668" w:rsidRPr="00EA5668" w:rsidRDefault="00EA5668" w:rsidP="00EA5668">
      <w:pPr>
        <w:spacing w:line="0" w:lineRule="atLeast"/>
        <w:ind w:right="261"/>
        <w:rPr>
          <w:rFonts w:ascii="Times New Roman" w:hAnsi="Times New Roman" w:cs="Times New Roman"/>
          <w:sz w:val="24"/>
          <w:szCs w:val="22"/>
          <w:lang w:val="en-US"/>
        </w:rPr>
      </w:pPr>
      <w:r w:rsidRPr="00EA5668">
        <w:rPr>
          <w:rFonts w:ascii="Times New Roman" w:hAnsi="Times New Roman" w:cs="Times New Roman"/>
          <w:sz w:val="24"/>
          <w:szCs w:val="22"/>
          <w:lang w:val="en-US"/>
        </w:rPr>
        <w:t>)</w:t>
      </w:r>
    </w:p>
    <w:p w14:paraId="0C52742F" w14:textId="77777777" w:rsidR="00EA5668" w:rsidRPr="003F0CAE" w:rsidRDefault="00EA5668" w:rsidP="003F0CAE">
      <w:pPr>
        <w:spacing w:line="0" w:lineRule="atLeast"/>
        <w:ind w:right="261"/>
        <w:rPr>
          <w:rFonts w:ascii="Times New Roman" w:hAnsi="Times New Roman" w:cs="Times New Roman"/>
          <w:sz w:val="24"/>
          <w:szCs w:val="22"/>
          <w:lang w:val="en-US"/>
        </w:rPr>
      </w:pPr>
    </w:p>
    <w:p w14:paraId="77618043"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model.save</w:t>
      </w:r>
      <w:proofErr w:type="spellEnd"/>
      <w:proofErr w:type="gramEnd"/>
      <w:r w:rsidRPr="00EA5668">
        <w:rPr>
          <w:rFonts w:ascii="Times New Roman" w:hAnsi="Times New Roman" w:cs="Times New Roman"/>
          <w:sz w:val="24"/>
          <w:szCs w:val="22"/>
          <w:lang w:val="en-US"/>
        </w:rPr>
        <w:t>("food_recognition_model.h5")</w:t>
      </w:r>
    </w:p>
    <w:p w14:paraId="728287EB"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gramStart"/>
      <w:r w:rsidRPr="00EA5668">
        <w:rPr>
          <w:rFonts w:ascii="Times New Roman" w:hAnsi="Times New Roman" w:cs="Times New Roman"/>
          <w:sz w:val="24"/>
          <w:szCs w:val="22"/>
          <w:lang w:val="en-US"/>
        </w:rPr>
        <w:t>print(</w:t>
      </w:r>
      <w:proofErr w:type="gramEnd"/>
      <w:r w:rsidRPr="00EA5668">
        <w:rPr>
          <w:rFonts w:ascii="Times New Roman" w:hAnsi="Times New Roman" w:cs="Times New Roman"/>
          <w:sz w:val="24"/>
          <w:szCs w:val="22"/>
          <w:lang w:val="en-US"/>
        </w:rPr>
        <w:t>"</w:t>
      </w:r>
      <w:r w:rsidRPr="00EA5668">
        <w:rPr>
          <w:rFonts w:ascii="Segoe UI Emoji" w:hAnsi="Segoe UI Emoji" w:cs="Segoe UI Emoji"/>
          <w:sz w:val="24"/>
          <w:szCs w:val="22"/>
          <w:lang w:val="en-US"/>
        </w:rPr>
        <w:t>✅</w:t>
      </w:r>
      <w:r w:rsidRPr="00EA5668">
        <w:rPr>
          <w:rFonts w:ascii="Times New Roman" w:hAnsi="Times New Roman" w:cs="Times New Roman"/>
          <w:sz w:val="24"/>
          <w:szCs w:val="22"/>
          <w:lang w:val="en-US"/>
        </w:rPr>
        <w:t xml:space="preserve"> Model saved as food_recognition_model.h5")</w:t>
      </w:r>
    </w:p>
    <w:p w14:paraId="7F45C1CB" w14:textId="1462574C" w:rsidR="003F0CAE" w:rsidRDefault="003F0CAE" w:rsidP="003F0CAE">
      <w:pPr>
        <w:spacing w:line="0" w:lineRule="atLeast"/>
        <w:ind w:right="261"/>
        <w:rPr>
          <w:rFonts w:ascii="Times New Roman" w:hAnsi="Times New Roman" w:cs="Times New Roman"/>
          <w:sz w:val="24"/>
          <w:szCs w:val="22"/>
          <w:lang w:val="en-US"/>
        </w:rPr>
      </w:pPr>
    </w:p>
    <w:p w14:paraId="272D8B76"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plt.figure</w:t>
      </w:r>
      <w:proofErr w:type="spellEnd"/>
      <w:proofErr w:type="gram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figsize</w:t>
      </w:r>
      <w:proofErr w:type="spellEnd"/>
      <w:r w:rsidRPr="00EA5668">
        <w:rPr>
          <w:rFonts w:ascii="Times New Roman" w:hAnsi="Times New Roman" w:cs="Times New Roman"/>
          <w:sz w:val="24"/>
          <w:szCs w:val="22"/>
          <w:lang w:val="en-US"/>
        </w:rPr>
        <w:t>=(12,5))</w:t>
      </w:r>
    </w:p>
    <w:p w14:paraId="2EFBD119"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plt.subplot</w:t>
      </w:r>
      <w:proofErr w:type="spellEnd"/>
      <w:proofErr w:type="gramEnd"/>
      <w:r w:rsidRPr="00EA5668">
        <w:rPr>
          <w:rFonts w:ascii="Times New Roman" w:hAnsi="Times New Roman" w:cs="Times New Roman"/>
          <w:sz w:val="24"/>
          <w:szCs w:val="22"/>
          <w:lang w:val="en-US"/>
        </w:rPr>
        <w:t>(1,2,1)</w:t>
      </w:r>
    </w:p>
    <w:p w14:paraId="0D9179F0"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plt.plot</w:t>
      </w:r>
      <w:proofErr w:type="spellEnd"/>
      <w:proofErr w:type="gram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history.history</w:t>
      </w:r>
      <w:proofErr w:type="spellEnd"/>
      <w:r w:rsidRPr="00EA5668">
        <w:rPr>
          <w:rFonts w:ascii="Times New Roman" w:hAnsi="Times New Roman" w:cs="Times New Roman"/>
          <w:sz w:val="24"/>
          <w:szCs w:val="22"/>
          <w:lang w:val="en-US"/>
        </w:rPr>
        <w:t>['accuracy'], label='Train Accuracy')</w:t>
      </w:r>
    </w:p>
    <w:p w14:paraId="20FF951A"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plt.plot</w:t>
      </w:r>
      <w:proofErr w:type="spellEnd"/>
      <w:proofErr w:type="gram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history.history</w:t>
      </w:r>
      <w:proofErr w:type="spell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val_accuracy</w:t>
      </w:r>
      <w:proofErr w:type="spellEnd"/>
      <w:r w:rsidRPr="00EA5668">
        <w:rPr>
          <w:rFonts w:ascii="Times New Roman" w:hAnsi="Times New Roman" w:cs="Times New Roman"/>
          <w:sz w:val="24"/>
          <w:szCs w:val="22"/>
          <w:lang w:val="en-US"/>
        </w:rPr>
        <w:t>'], label='Val Accuracy')</w:t>
      </w:r>
    </w:p>
    <w:p w14:paraId="0807C0AB"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plt.legend</w:t>
      </w:r>
      <w:proofErr w:type="spellEnd"/>
      <w:proofErr w:type="gramEnd"/>
      <w:r w:rsidRPr="00EA5668">
        <w:rPr>
          <w:rFonts w:ascii="Times New Roman" w:hAnsi="Times New Roman" w:cs="Times New Roman"/>
          <w:sz w:val="24"/>
          <w:szCs w:val="22"/>
          <w:lang w:val="en-US"/>
        </w:rPr>
        <w:t>()</w:t>
      </w:r>
    </w:p>
    <w:p w14:paraId="2C7718C5"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plt.title</w:t>
      </w:r>
      <w:proofErr w:type="spellEnd"/>
      <w:proofErr w:type="gramEnd"/>
      <w:r w:rsidRPr="00EA5668">
        <w:rPr>
          <w:rFonts w:ascii="Times New Roman" w:hAnsi="Times New Roman" w:cs="Times New Roman"/>
          <w:sz w:val="24"/>
          <w:szCs w:val="22"/>
          <w:lang w:val="en-US"/>
        </w:rPr>
        <w:t>("Accuracy")</w:t>
      </w:r>
    </w:p>
    <w:p w14:paraId="727CC3BA"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plt.subplot</w:t>
      </w:r>
      <w:proofErr w:type="spellEnd"/>
      <w:proofErr w:type="gramEnd"/>
      <w:r w:rsidRPr="00EA5668">
        <w:rPr>
          <w:rFonts w:ascii="Times New Roman" w:hAnsi="Times New Roman" w:cs="Times New Roman"/>
          <w:sz w:val="24"/>
          <w:szCs w:val="22"/>
          <w:lang w:val="en-US"/>
        </w:rPr>
        <w:t>(1,2,2)</w:t>
      </w:r>
    </w:p>
    <w:p w14:paraId="376DA9E3"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plt.plot</w:t>
      </w:r>
      <w:proofErr w:type="spellEnd"/>
      <w:proofErr w:type="gram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history.history</w:t>
      </w:r>
      <w:proofErr w:type="spellEnd"/>
      <w:r w:rsidRPr="00EA5668">
        <w:rPr>
          <w:rFonts w:ascii="Times New Roman" w:hAnsi="Times New Roman" w:cs="Times New Roman"/>
          <w:sz w:val="24"/>
          <w:szCs w:val="22"/>
          <w:lang w:val="en-US"/>
        </w:rPr>
        <w:t>['loss'], label='Train Loss')</w:t>
      </w:r>
    </w:p>
    <w:p w14:paraId="051B31ED"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plt.plot</w:t>
      </w:r>
      <w:proofErr w:type="spellEnd"/>
      <w:proofErr w:type="gram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history.history</w:t>
      </w:r>
      <w:proofErr w:type="spellEnd"/>
      <w:r w:rsidRPr="00EA5668">
        <w:rPr>
          <w:rFonts w:ascii="Times New Roman" w:hAnsi="Times New Roman" w:cs="Times New Roman"/>
          <w:sz w:val="24"/>
          <w:szCs w:val="22"/>
          <w:lang w:val="en-US"/>
        </w:rPr>
        <w:t>['</w:t>
      </w:r>
      <w:proofErr w:type="spellStart"/>
      <w:r w:rsidRPr="00EA5668">
        <w:rPr>
          <w:rFonts w:ascii="Times New Roman" w:hAnsi="Times New Roman" w:cs="Times New Roman"/>
          <w:sz w:val="24"/>
          <w:szCs w:val="22"/>
          <w:lang w:val="en-US"/>
        </w:rPr>
        <w:t>val_loss</w:t>
      </w:r>
      <w:proofErr w:type="spellEnd"/>
      <w:r w:rsidRPr="00EA5668">
        <w:rPr>
          <w:rFonts w:ascii="Times New Roman" w:hAnsi="Times New Roman" w:cs="Times New Roman"/>
          <w:sz w:val="24"/>
          <w:szCs w:val="22"/>
          <w:lang w:val="en-US"/>
        </w:rPr>
        <w:t>'], label='Val Loss')</w:t>
      </w:r>
    </w:p>
    <w:p w14:paraId="7F56F702"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plt.legend</w:t>
      </w:r>
      <w:proofErr w:type="spellEnd"/>
      <w:proofErr w:type="gramEnd"/>
      <w:r w:rsidRPr="00EA5668">
        <w:rPr>
          <w:rFonts w:ascii="Times New Roman" w:hAnsi="Times New Roman" w:cs="Times New Roman"/>
          <w:sz w:val="24"/>
          <w:szCs w:val="22"/>
          <w:lang w:val="en-US"/>
        </w:rPr>
        <w:t>()</w:t>
      </w:r>
    </w:p>
    <w:p w14:paraId="464F047B" w14:textId="77777777" w:rsidR="00EA5668" w:rsidRP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plt.title</w:t>
      </w:r>
      <w:proofErr w:type="spellEnd"/>
      <w:proofErr w:type="gramEnd"/>
      <w:r w:rsidRPr="00EA5668">
        <w:rPr>
          <w:rFonts w:ascii="Times New Roman" w:hAnsi="Times New Roman" w:cs="Times New Roman"/>
          <w:sz w:val="24"/>
          <w:szCs w:val="22"/>
          <w:lang w:val="en-US"/>
        </w:rPr>
        <w:t>("Loss")</w:t>
      </w:r>
    </w:p>
    <w:p w14:paraId="606BCD28" w14:textId="77777777" w:rsidR="00EA5668" w:rsidRPr="00EA5668" w:rsidRDefault="00EA5668" w:rsidP="00EA5668">
      <w:pPr>
        <w:spacing w:line="0" w:lineRule="atLeast"/>
        <w:ind w:right="261"/>
        <w:rPr>
          <w:rFonts w:ascii="Times New Roman" w:hAnsi="Times New Roman" w:cs="Times New Roman"/>
          <w:sz w:val="24"/>
          <w:szCs w:val="22"/>
          <w:lang w:val="en-US"/>
        </w:rPr>
      </w:pPr>
    </w:p>
    <w:p w14:paraId="22AA55A5" w14:textId="2275868B" w:rsidR="00EA5668" w:rsidRDefault="00EA5668" w:rsidP="00EA5668">
      <w:pPr>
        <w:spacing w:line="0" w:lineRule="atLeast"/>
        <w:ind w:right="261"/>
        <w:rPr>
          <w:rFonts w:ascii="Times New Roman" w:hAnsi="Times New Roman" w:cs="Times New Roman"/>
          <w:sz w:val="24"/>
          <w:szCs w:val="22"/>
          <w:lang w:val="en-US"/>
        </w:rPr>
      </w:pPr>
      <w:proofErr w:type="spellStart"/>
      <w:proofErr w:type="gramStart"/>
      <w:r w:rsidRPr="00EA5668">
        <w:rPr>
          <w:rFonts w:ascii="Times New Roman" w:hAnsi="Times New Roman" w:cs="Times New Roman"/>
          <w:sz w:val="24"/>
          <w:szCs w:val="22"/>
          <w:lang w:val="en-US"/>
        </w:rPr>
        <w:t>plt.show</w:t>
      </w:r>
      <w:proofErr w:type="spellEnd"/>
      <w:proofErr w:type="gramEnd"/>
      <w:r w:rsidRPr="00EA5668">
        <w:rPr>
          <w:rFonts w:ascii="Times New Roman" w:hAnsi="Times New Roman" w:cs="Times New Roman"/>
          <w:sz w:val="24"/>
          <w:szCs w:val="22"/>
          <w:lang w:val="en-US"/>
        </w:rPr>
        <w:t>()</w:t>
      </w:r>
    </w:p>
    <w:p w14:paraId="11B7390C" w14:textId="3D143DD4" w:rsidR="00EA5668" w:rsidRDefault="00EA5668" w:rsidP="00EA5668">
      <w:pPr>
        <w:spacing w:line="0" w:lineRule="atLeast"/>
        <w:ind w:right="261"/>
        <w:rPr>
          <w:rFonts w:ascii="Times New Roman" w:hAnsi="Times New Roman" w:cs="Times New Roman"/>
          <w:sz w:val="24"/>
          <w:szCs w:val="22"/>
          <w:lang w:val="en-US"/>
        </w:rPr>
      </w:pPr>
    </w:p>
    <w:p w14:paraId="0DC70F48" w14:textId="77777777" w:rsidR="004B3CDD" w:rsidRDefault="004B3CDD" w:rsidP="00EA5668">
      <w:pPr>
        <w:spacing w:line="0" w:lineRule="atLeast"/>
        <w:ind w:right="261"/>
        <w:rPr>
          <w:rFonts w:ascii="Times New Roman" w:hAnsi="Times New Roman" w:cs="Times New Roman"/>
          <w:b/>
          <w:bCs/>
          <w:sz w:val="24"/>
          <w:szCs w:val="22"/>
          <w:lang w:val="en-US"/>
        </w:rPr>
      </w:pPr>
    </w:p>
    <w:p w14:paraId="69AFF077" w14:textId="77777777" w:rsidR="004B3CDD" w:rsidRDefault="004B3CDD" w:rsidP="00EA5668">
      <w:pPr>
        <w:spacing w:line="0" w:lineRule="atLeast"/>
        <w:ind w:right="261"/>
        <w:rPr>
          <w:rFonts w:ascii="Times New Roman" w:hAnsi="Times New Roman" w:cs="Times New Roman"/>
          <w:b/>
          <w:bCs/>
          <w:sz w:val="24"/>
          <w:szCs w:val="22"/>
          <w:lang w:val="en-US"/>
        </w:rPr>
      </w:pPr>
    </w:p>
    <w:p w14:paraId="784DC47A" w14:textId="77777777" w:rsidR="004B3CDD" w:rsidRDefault="004B3CDD" w:rsidP="00EA5668">
      <w:pPr>
        <w:spacing w:line="0" w:lineRule="atLeast"/>
        <w:ind w:right="261"/>
        <w:rPr>
          <w:rFonts w:ascii="Times New Roman" w:hAnsi="Times New Roman" w:cs="Times New Roman"/>
          <w:b/>
          <w:bCs/>
          <w:sz w:val="24"/>
          <w:szCs w:val="22"/>
          <w:lang w:val="en-US"/>
        </w:rPr>
      </w:pPr>
    </w:p>
    <w:p w14:paraId="32674FA8" w14:textId="77777777" w:rsidR="004B3CDD" w:rsidRDefault="004B3CDD" w:rsidP="00EA5668">
      <w:pPr>
        <w:spacing w:line="0" w:lineRule="atLeast"/>
        <w:ind w:right="261"/>
        <w:rPr>
          <w:rFonts w:ascii="Times New Roman" w:hAnsi="Times New Roman" w:cs="Times New Roman"/>
          <w:b/>
          <w:bCs/>
          <w:sz w:val="24"/>
          <w:szCs w:val="22"/>
          <w:lang w:val="en-US"/>
        </w:rPr>
      </w:pPr>
    </w:p>
    <w:p w14:paraId="6324F648" w14:textId="77777777" w:rsidR="004B3CDD" w:rsidRDefault="004B3CDD" w:rsidP="00EA5668">
      <w:pPr>
        <w:spacing w:line="0" w:lineRule="atLeast"/>
        <w:ind w:right="261"/>
        <w:rPr>
          <w:rFonts w:ascii="Times New Roman" w:hAnsi="Times New Roman" w:cs="Times New Roman"/>
          <w:b/>
          <w:bCs/>
          <w:sz w:val="24"/>
          <w:szCs w:val="22"/>
          <w:lang w:val="en-US"/>
        </w:rPr>
      </w:pPr>
    </w:p>
    <w:p w14:paraId="22DA6B93" w14:textId="77777777" w:rsidR="004B3CDD" w:rsidRDefault="004B3CDD" w:rsidP="00EA5668">
      <w:pPr>
        <w:spacing w:line="0" w:lineRule="atLeast"/>
        <w:ind w:right="261"/>
        <w:rPr>
          <w:rFonts w:ascii="Times New Roman" w:hAnsi="Times New Roman" w:cs="Times New Roman"/>
          <w:b/>
          <w:bCs/>
          <w:sz w:val="24"/>
          <w:szCs w:val="22"/>
          <w:lang w:val="en-US"/>
        </w:rPr>
      </w:pPr>
    </w:p>
    <w:p w14:paraId="1568D5EF" w14:textId="77777777" w:rsidR="004B3CDD" w:rsidRDefault="004B3CDD" w:rsidP="00EA5668">
      <w:pPr>
        <w:spacing w:line="0" w:lineRule="atLeast"/>
        <w:ind w:right="261"/>
        <w:rPr>
          <w:rFonts w:ascii="Times New Roman" w:hAnsi="Times New Roman" w:cs="Times New Roman"/>
          <w:b/>
          <w:bCs/>
          <w:sz w:val="24"/>
          <w:szCs w:val="22"/>
          <w:lang w:val="en-US"/>
        </w:rPr>
      </w:pPr>
    </w:p>
    <w:p w14:paraId="50FA1476" w14:textId="77777777" w:rsidR="004B3CDD" w:rsidRDefault="004B3CDD" w:rsidP="00EA5668">
      <w:pPr>
        <w:spacing w:line="0" w:lineRule="atLeast"/>
        <w:ind w:right="261"/>
        <w:rPr>
          <w:rFonts w:ascii="Times New Roman" w:hAnsi="Times New Roman" w:cs="Times New Roman"/>
          <w:b/>
          <w:bCs/>
          <w:sz w:val="24"/>
          <w:szCs w:val="22"/>
          <w:lang w:val="en-US"/>
        </w:rPr>
      </w:pPr>
    </w:p>
    <w:p w14:paraId="1DFD53E5" w14:textId="77777777" w:rsidR="004B3CDD" w:rsidRDefault="004B3CDD" w:rsidP="00EA5668">
      <w:pPr>
        <w:spacing w:line="0" w:lineRule="atLeast"/>
        <w:ind w:right="261"/>
        <w:rPr>
          <w:rFonts w:ascii="Times New Roman" w:hAnsi="Times New Roman" w:cs="Times New Roman"/>
          <w:b/>
          <w:bCs/>
          <w:sz w:val="24"/>
          <w:szCs w:val="22"/>
          <w:lang w:val="en-US"/>
        </w:rPr>
      </w:pPr>
    </w:p>
    <w:p w14:paraId="7710F8FE" w14:textId="77777777" w:rsidR="004B3CDD" w:rsidRDefault="004B3CDD" w:rsidP="00EA5668">
      <w:pPr>
        <w:spacing w:line="0" w:lineRule="atLeast"/>
        <w:ind w:right="261"/>
        <w:rPr>
          <w:rFonts w:ascii="Times New Roman" w:hAnsi="Times New Roman" w:cs="Times New Roman"/>
          <w:b/>
          <w:bCs/>
          <w:sz w:val="24"/>
          <w:szCs w:val="22"/>
          <w:lang w:val="en-US"/>
        </w:rPr>
      </w:pPr>
    </w:p>
    <w:p w14:paraId="1DBE5354" w14:textId="77777777" w:rsidR="004B3CDD" w:rsidRDefault="004B3CDD" w:rsidP="00EA5668">
      <w:pPr>
        <w:spacing w:line="0" w:lineRule="atLeast"/>
        <w:ind w:right="261"/>
        <w:rPr>
          <w:rFonts w:ascii="Times New Roman" w:hAnsi="Times New Roman" w:cs="Times New Roman"/>
          <w:b/>
          <w:bCs/>
          <w:sz w:val="24"/>
          <w:szCs w:val="22"/>
          <w:lang w:val="en-US"/>
        </w:rPr>
      </w:pPr>
    </w:p>
    <w:p w14:paraId="7E7E76FC" w14:textId="77777777" w:rsidR="004B3CDD" w:rsidRDefault="004B3CDD" w:rsidP="00EA5668">
      <w:pPr>
        <w:spacing w:line="0" w:lineRule="atLeast"/>
        <w:ind w:right="261"/>
        <w:rPr>
          <w:rFonts w:ascii="Times New Roman" w:hAnsi="Times New Roman" w:cs="Times New Roman"/>
          <w:b/>
          <w:bCs/>
          <w:sz w:val="24"/>
          <w:szCs w:val="22"/>
          <w:lang w:val="en-US"/>
        </w:rPr>
      </w:pPr>
    </w:p>
    <w:p w14:paraId="3EFAA8CE" w14:textId="77777777" w:rsidR="004B3CDD" w:rsidRDefault="004B3CDD" w:rsidP="00EA5668">
      <w:pPr>
        <w:spacing w:line="0" w:lineRule="atLeast"/>
        <w:ind w:right="261"/>
        <w:rPr>
          <w:rFonts w:ascii="Times New Roman" w:hAnsi="Times New Roman" w:cs="Times New Roman"/>
          <w:b/>
          <w:bCs/>
          <w:sz w:val="24"/>
          <w:szCs w:val="22"/>
          <w:lang w:val="en-US"/>
        </w:rPr>
      </w:pPr>
    </w:p>
    <w:p w14:paraId="4DBEBA95" w14:textId="77777777" w:rsidR="004B3CDD" w:rsidRDefault="004B3CDD" w:rsidP="00EA5668">
      <w:pPr>
        <w:spacing w:line="0" w:lineRule="atLeast"/>
        <w:ind w:right="261"/>
        <w:rPr>
          <w:rFonts w:ascii="Times New Roman" w:hAnsi="Times New Roman" w:cs="Times New Roman"/>
          <w:b/>
          <w:bCs/>
          <w:sz w:val="24"/>
          <w:szCs w:val="22"/>
          <w:lang w:val="en-US"/>
        </w:rPr>
      </w:pPr>
    </w:p>
    <w:p w14:paraId="51712AFA" w14:textId="77777777" w:rsidR="004B3CDD" w:rsidRDefault="004B3CDD" w:rsidP="00EA5668">
      <w:pPr>
        <w:spacing w:line="0" w:lineRule="atLeast"/>
        <w:ind w:right="261"/>
        <w:rPr>
          <w:rFonts w:ascii="Times New Roman" w:hAnsi="Times New Roman" w:cs="Times New Roman"/>
          <w:b/>
          <w:bCs/>
          <w:sz w:val="24"/>
          <w:szCs w:val="22"/>
          <w:lang w:val="en-US"/>
        </w:rPr>
      </w:pPr>
    </w:p>
    <w:p w14:paraId="4B56AA77" w14:textId="77777777" w:rsidR="004B3CDD" w:rsidRDefault="004B3CDD" w:rsidP="00EA5668">
      <w:pPr>
        <w:spacing w:line="0" w:lineRule="atLeast"/>
        <w:ind w:right="261"/>
        <w:rPr>
          <w:rFonts w:ascii="Times New Roman" w:hAnsi="Times New Roman" w:cs="Times New Roman"/>
          <w:b/>
          <w:bCs/>
          <w:sz w:val="24"/>
          <w:szCs w:val="22"/>
          <w:lang w:val="en-US"/>
        </w:rPr>
      </w:pPr>
    </w:p>
    <w:p w14:paraId="7F20AA27" w14:textId="77777777" w:rsidR="004B3CDD" w:rsidRDefault="004B3CDD" w:rsidP="00EA5668">
      <w:pPr>
        <w:spacing w:line="0" w:lineRule="atLeast"/>
        <w:ind w:right="261"/>
        <w:rPr>
          <w:rFonts w:ascii="Times New Roman" w:hAnsi="Times New Roman" w:cs="Times New Roman"/>
          <w:b/>
          <w:bCs/>
          <w:sz w:val="24"/>
          <w:szCs w:val="22"/>
          <w:lang w:val="en-US"/>
        </w:rPr>
      </w:pPr>
    </w:p>
    <w:p w14:paraId="7E901E42" w14:textId="77777777" w:rsidR="004B3CDD" w:rsidRDefault="004B3CDD" w:rsidP="00EA5668">
      <w:pPr>
        <w:spacing w:line="0" w:lineRule="atLeast"/>
        <w:ind w:right="261"/>
        <w:rPr>
          <w:rFonts w:ascii="Times New Roman" w:hAnsi="Times New Roman" w:cs="Times New Roman"/>
          <w:b/>
          <w:bCs/>
          <w:sz w:val="24"/>
          <w:szCs w:val="22"/>
          <w:lang w:val="en-US"/>
        </w:rPr>
      </w:pPr>
    </w:p>
    <w:p w14:paraId="00113275" w14:textId="77777777" w:rsidR="004B3CDD" w:rsidRDefault="004B3CDD" w:rsidP="00EA5668">
      <w:pPr>
        <w:spacing w:line="0" w:lineRule="atLeast"/>
        <w:ind w:right="261"/>
        <w:rPr>
          <w:rFonts w:ascii="Times New Roman" w:hAnsi="Times New Roman" w:cs="Times New Roman"/>
          <w:b/>
          <w:bCs/>
          <w:sz w:val="24"/>
          <w:szCs w:val="22"/>
          <w:lang w:val="en-US"/>
        </w:rPr>
      </w:pPr>
    </w:p>
    <w:p w14:paraId="011A8BB0" w14:textId="77777777" w:rsidR="004B3CDD" w:rsidRDefault="004B3CDD" w:rsidP="00EA5668">
      <w:pPr>
        <w:spacing w:line="0" w:lineRule="atLeast"/>
        <w:ind w:right="261"/>
        <w:rPr>
          <w:rFonts w:ascii="Times New Roman" w:hAnsi="Times New Roman" w:cs="Times New Roman"/>
          <w:b/>
          <w:bCs/>
          <w:sz w:val="24"/>
          <w:szCs w:val="22"/>
          <w:lang w:val="en-US"/>
        </w:rPr>
      </w:pPr>
    </w:p>
    <w:p w14:paraId="6E355998" w14:textId="77777777" w:rsidR="004B3CDD" w:rsidRDefault="004B3CDD" w:rsidP="00EA5668">
      <w:pPr>
        <w:spacing w:line="0" w:lineRule="atLeast"/>
        <w:ind w:right="261"/>
        <w:rPr>
          <w:rFonts w:ascii="Times New Roman" w:hAnsi="Times New Roman" w:cs="Times New Roman"/>
          <w:b/>
          <w:bCs/>
          <w:sz w:val="24"/>
          <w:szCs w:val="22"/>
          <w:lang w:val="en-US"/>
        </w:rPr>
      </w:pPr>
    </w:p>
    <w:p w14:paraId="189A28D8" w14:textId="77777777" w:rsidR="004B3CDD" w:rsidRDefault="004B3CDD" w:rsidP="00EA5668">
      <w:pPr>
        <w:spacing w:line="0" w:lineRule="atLeast"/>
        <w:ind w:right="261"/>
        <w:rPr>
          <w:rFonts w:ascii="Times New Roman" w:hAnsi="Times New Roman" w:cs="Times New Roman"/>
          <w:b/>
          <w:bCs/>
          <w:sz w:val="24"/>
          <w:szCs w:val="22"/>
          <w:lang w:val="en-US"/>
        </w:rPr>
      </w:pPr>
    </w:p>
    <w:p w14:paraId="27DD9A17" w14:textId="0168443A" w:rsidR="004B3CDD" w:rsidRPr="00827A9D" w:rsidRDefault="00827A9D" w:rsidP="00827A9D">
      <w:pPr>
        <w:spacing w:line="0" w:lineRule="atLeast"/>
        <w:ind w:right="261"/>
        <w:jc w:val="center"/>
        <w:rPr>
          <w:rFonts w:ascii="Times New Roman" w:hAnsi="Times New Roman" w:cs="Times New Roman"/>
          <w:sz w:val="24"/>
          <w:szCs w:val="22"/>
          <w:lang w:val="en-US"/>
        </w:rPr>
      </w:pPr>
      <w:r w:rsidRPr="00827A9D">
        <w:rPr>
          <w:rFonts w:ascii="Times New Roman" w:hAnsi="Times New Roman" w:cs="Times New Roman"/>
          <w:sz w:val="24"/>
          <w:szCs w:val="22"/>
          <w:lang w:val="en-US"/>
        </w:rPr>
        <w:t>12</w:t>
      </w:r>
    </w:p>
    <w:p w14:paraId="2748A93D" w14:textId="77777777" w:rsidR="004B3CDD" w:rsidRDefault="004B3CDD" w:rsidP="00EA5668">
      <w:pPr>
        <w:spacing w:line="0" w:lineRule="atLeast"/>
        <w:ind w:right="261"/>
        <w:rPr>
          <w:rFonts w:ascii="Times New Roman" w:hAnsi="Times New Roman" w:cs="Times New Roman"/>
          <w:b/>
          <w:bCs/>
          <w:sz w:val="24"/>
          <w:szCs w:val="22"/>
          <w:lang w:val="en-US"/>
        </w:rPr>
      </w:pPr>
    </w:p>
    <w:p w14:paraId="4C94B7E5" w14:textId="062499B9" w:rsidR="00EA5668" w:rsidRPr="004B3CDD" w:rsidRDefault="004B3CDD" w:rsidP="004B3CDD">
      <w:pPr>
        <w:spacing w:line="0" w:lineRule="atLeast"/>
        <w:ind w:right="261"/>
        <w:jc w:val="center"/>
        <w:rPr>
          <w:rFonts w:ascii="Times New Roman" w:hAnsi="Times New Roman" w:cs="Times New Roman"/>
          <w:b/>
          <w:bCs/>
          <w:sz w:val="32"/>
          <w:szCs w:val="28"/>
          <w:u w:val="single"/>
          <w:lang w:val="en-US"/>
        </w:rPr>
      </w:pPr>
      <w:r w:rsidRPr="004B3CDD">
        <w:rPr>
          <w:rFonts w:ascii="Times New Roman" w:hAnsi="Times New Roman" w:cs="Times New Roman"/>
          <w:b/>
          <w:bCs/>
          <w:sz w:val="32"/>
          <w:szCs w:val="28"/>
          <w:u w:val="single"/>
          <w:lang w:val="en-US"/>
        </w:rPr>
        <w:lastRenderedPageBreak/>
        <w:t>Implementation</w:t>
      </w:r>
    </w:p>
    <w:p w14:paraId="69F67EE5" w14:textId="306F106D" w:rsidR="00EA5668" w:rsidRDefault="00EA5668" w:rsidP="00EA5668">
      <w:pPr>
        <w:spacing w:line="0" w:lineRule="atLeast"/>
        <w:ind w:right="261"/>
        <w:rPr>
          <w:rFonts w:ascii="Times New Roman" w:hAnsi="Times New Roman" w:cs="Times New Roman"/>
          <w:sz w:val="24"/>
          <w:szCs w:val="22"/>
          <w:lang w:val="en-US"/>
        </w:rPr>
      </w:pPr>
    </w:p>
    <w:tbl>
      <w:tblPr>
        <w:tblW w:w="0" w:type="auto"/>
        <w:shd w:val="clear" w:color="auto" w:fill="101623"/>
        <w:tblCellMar>
          <w:left w:w="0" w:type="dxa"/>
          <w:right w:w="0" w:type="dxa"/>
        </w:tblCellMar>
        <w:tblLook w:val="04A0" w:firstRow="1" w:lastRow="0" w:firstColumn="1" w:lastColumn="0" w:noHBand="0" w:noVBand="1"/>
      </w:tblPr>
      <w:tblGrid>
        <w:gridCol w:w="8064"/>
      </w:tblGrid>
      <w:tr w:rsidR="00EA5668" w:rsidRPr="00EA5668" w14:paraId="2D6C1133" w14:textId="77777777" w:rsidTr="00EA5668">
        <w:tc>
          <w:tcPr>
            <w:tcW w:w="0" w:type="auto"/>
            <w:shd w:val="clear" w:color="auto" w:fill="auto"/>
            <w:vAlign w:val="center"/>
            <w:hideMark/>
          </w:tcPr>
          <w:p w14:paraId="5D5BFFAA"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import </w:t>
            </w:r>
            <w:proofErr w:type="spellStart"/>
            <w:r w:rsidRPr="00EA5668">
              <w:rPr>
                <w:rFonts w:ascii="Times New Roman" w:eastAsia="Times New Roman" w:hAnsi="Times New Roman" w:cs="Times New Roman"/>
                <w:sz w:val="24"/>
                <w:szCs w:val="24"/>
                <w:lang w:val="en-US" w:eastAsia="en-US"/>
              </w:rPr>
              <w:t>gradio</w:t>
            </w:r>
            <w:proofErr w:type="spellEnd"/>
            <w:r w:rsidRPr="00EA5668">
              <w:rPr>
                <w:rFonts w:ascii="Times New Roman" w:eastAsia="Times New Roman" w:hAnsi="Times New Roman" w:cs="Times New Roman"/>
                <w:sz w:val="24"/>
                <w:szCs w:val="24"/>
                <w:lang w:val="en-US" w:eastAsia="en-US"/>
              </w:rPr>
              <w:t xml:space="preserve"> as gr</w:t>
            </w:r>
          </w:p>
        </w:tc>
      </w:tr>
      <w:tr w:rsidR="00EA5668" w:rsidRPr="00EA5668" w14:paraId="1973F731" w14:textId="77777777" w:rsidTr="00EA5668">
        <w:tc>
          <w:tcPr>
            <w:tcW w:w="0" w:type="auto"/>
            <w:shd w:val="clear" w:color="auto" w:fill="auto"/>
            <w:vAlign w:val="center"/>
            <w:hideMark/>
          </w:tcPr>
          <w:p w14:paraId="25DC8F58"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import </w:t>
            </w:r>
            <w:proofErr w:type="spellStart"/>
            <w:r w:rsidRPr="00EA5668">
              <w:rPr>
                <w:rFonts w:ascii="Times New Roman" w:eastAsia="Times New Roman" w:hAnsi="Times New Roman" w:cs="Times New Roman"/>
                <w:sz w:val="24"/>
                <w:szCs w:val="24"/>
                <w:lang w:val="en-US" w:eastAsia="en-US"/>
              </w:rPr>
              <w:t>numpy</w:t>
            </w:r>
            <w:proofErr w:type="spellEnd"/>
            <w:r w:rsidRPr="00EA5668">
              <w:rPr>
                <w:rFonts w:ascii="Times New Roman" w:eastAsia="Times New Roman" w:hAnsi="Times New Roman" w:cs="Times New Roman"/>
                <w:sz w:val="24"/>
                <w:szCs w:val="24"/>
                <w:lang w:val="en-US" w:eastAsia="en-US"/>
              </w:rPr>
              <w:t xml:space="preserve"> as np</w:t>
            </w:r>
          </w:p>
        </w:tc>
      </w:tr>
      <w:tr w:rsidR="00EA5668" w:rsidRPr="00EA5668" w14:paraId="4E5AD89A" w14:textId="77777777" w:rsidTr="00EA5668">
        <w:tc>
          <w:tcPr>
            <w:tcW w:w="0" w:type="auto"/>
            <w:shd w:val="clear" w:color="auto" w:fill="auto"/>
            <w:vAlign w:val="center"/>
            <w:hideMark/>
          </w:tcPr>
          <w:p w14:paraId="10DECC93"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from PIL import Image</w:t>
            </w:r>
          </w:p>
        </w:tc>
      </w:tr>
      <w:tr w:rsidR="00EA5668" w:rsidRPr="00EA5668" w14:paraId="0AFDE406" w14:textId="77777777" w:rsidTr="00EA5668">
        <w:tc>
          <w:tcPr>
            <w:tcW w:w="0" w:type="auto"/>
            <w:shd w:val="clear" w:color="auto" w:fill="auto"/>
            <w:vAlign w:val="center"/>
            <w:hideMark/>
          </w:tcPr>
          <w:p w14:paraId="0E346470"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import </w:t>
            </w:r>
            <w:proofErr w:type="spellStart"/>
            <w:r w:rsidRPr="00EA5668">
              <w:rPr>
                <w:rFonts w:ascii="Times New Roman" w:eastAsia="Times New Roman" w:hAnsi="Times New Roman" w:cs="Times New Roman"/>
                <w:sz w:val="24"/>
                <w:szCs w:val="24"/>
                <w:lang w:val="en-US" w:eastAsia="en-US"/>
              </w:rPr>
              <w:t>tensorflow</w:t>
            </w:r>
            <w:proofErr w:type="spellEnd"/>
            <w:r w:rsidRPr="00EA5668">
              <w:rPr>
                <w:rFonts w:ascii="Times New Roman" w:eastAsia="Times New Roman" w:hAnsi="Times New Roman" w:cs="Times New Roman"/>
                <w:sz w:val="24"/>
                <w:szCs w:val="24"/>
                <w:lang w:val="en-US" w:eastAsia="en-US"/>
              </w:rPr>
              <w:t xml:space="preserve"> as </w:t>
            </w:r>
            <w:proofErr w:type="spellStart"/>
            <w:r w:rsidRPr="00EA5668">
              <w:rPr>
                <w:rFonts w:ascii="Times New Roman" w:eastAsia="Times New Roman" w:hAnsi="Times New Roman" w:cs="Times New Roman"/>
                <w:sz w:val="24"/>
                <w:szCs w:val="24"/>
                <w:lang w:val="en-US" w:eastAsia="en-US"/>
              </w:rPr>
              <w:t>tf</w:t>
            </w:r>
            <w:proofErr w:type="spellEnd"/>
          </w:p>
        </w:tc>
      </w:tr>
      <w:tr w:rsidR="00EA5668" w:rsidRPr="00EA5668" w14:paraId="4C602227" w14:textId="77777777" w:rsidTr="00EA5668">
        <w:tc>
          <w:tcPr>
            <w:tcW w:w="0" w:type="auto"/>
            <w:shd w:val="clear" w:color="auto" w:fill="auto"/>
            <w:vAlign w:val="center"/>
            <w:hideMark/>
          </w:tcPr>
          <w:p w14:paraId="49216AA8" w14:textId="77777777" w:rsidR="00EA5668" w:rsidRPr="00EA5668" w:rsidRDefault="00EA5668" w:rsidP="00EA5668">
            <w:pPr>
              <w:rPr>
                <w:rFonts w:ascii="Times New Roman" w:eastAsia="Times New Roman" w:hAnsi="Times New Roman" w:cs="Times New Roman"/>
                <w:sz w:val="24"/>
                <w:szCs w:val="24"/>
                <w:lang w:val="en-US" w:eastAsia="en-US"/>
              </w:rPr>
            </w:pPr>
          </w:p>
          <w:p w14:paraId="22059CE1"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079BC619" w14:textId="77777777" w:rsidTr="00EA5668">
        <w:tc>
          <w:tcPr>
            <w:tcW w:w="0" w:type="auto"/>
            <w:shd w:val="clear" w:color="auto" w:fill="auto"/>
            <w:vAlign w:val="center"/>
            <w:hideMark/>
          </w:tcPr>
          <w:p w14:paraId="1F0B17C6" w14:textId="30801CE0"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1639377A" w14:textId="77777777" w:rsidTr="00EA5668">
        <w:tc>
          <w:tcPr>
            <w:tcW w:w="0" w:type="auto"/>
            <w:shd w:val="clear" w:color="auto" w:fill="auto"/>
            <w:vAlign w:val="center"/>
            <w:hideMark/>
          </w:tcPr>
          <w:p w14:paraId="7E0B6546"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interpreter = </w:t>
            </w:r>
            <w:proofErr w:type="spellStart"/>
            <w:r w:rsidRPr="00EA5668">
              <w:rPr>
                <w:rFonts w:ascii="Times New Roman" w:eastAsia="Times New Roman" w:hAnsi="Times New Roman" w:cs="Times New Roman"/>
                <w:sz w:val="24"/>
                <w:szCs w:val="24"/>
                <w:lang w:val="en-US" w:eastAsia="en-US"/>
              </w:rPr>
              <w:t>tf.lite.Interpreter</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model_path</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food_recognition_model.tflite</w:t>
            </w:r>
            <w:proofErr w:type="spellEnd"/>
            <w:r w:rsidRPr="00EA5668">
              <w:rPr>
                <w:rFonts w:ascii="Times New Roman" w:eastAsia="Times New Roman" w:hAnsi="Times New Roman" w:cs="Times New Roman"/>
                <w:sz w:val="24"/>
                <w:szCs w:val="24"/>
                <w:lang w:val="en-US" w:eastAsia="en-US"/>
              </w:rPr>
              <w:t>")</w:t>
            </w:r>
          </w:p>
        </w:tc>
      </w:tr>
      <w:tr w:rsidR="00EA5668" w:rsidRPr="00EA5668" w14:paraId="497D730A" w14:textId="77777777" w:rsidTr="00EA5668">
        <w:tc>
          <w:tcPr>
            <w:tcW w:w="0" w:type="auto"/>
            <w:shd w:val="clear" w:color="auto" w:fill="auto"/>
            <w:vAlign w:val="center"/>
            <w:hideMark/>
          </w:tcPr>
          <w:p w14:paraId="2C11FF57" w14:textId="77777777" w:rsidR="00EA5668" w:rsidRPr="00EA5668" w:rsidRDefault="00EA5668" w:rsidP="00EA5668">
            <w:pPr>
              <w:rPr>
                <w:rFonts w:ascii="Times New Roman" w:eastAsia="Times New Roman" w:hAnsi="Times New Roman" w:cs="Times New Roman"/>
                <w:sz w:val="24"/>
                <w:szCs w:val="24"/>
                <w:lang w:val="en-US" w:eastAsia="en-US"/>
              </w:rPr>
            </w:pPr>
            <w:proofErr w:type="spellStart"/>
            <w:proofErr w:type="gramStart"/>
            <w:r w:rsidRPr="00EA5668">
              <w:rPr>
                <w:rFonts w:ascii="Times New Roman" w:eastAsia="Times New Roman" w:hAnsi="Times New Roman" w:cs="Times New Roman"/>
                <w:sz w:val="24"/>
                <w:szCs w:val="24"/>
                <w:lang w:val="en-US" w:eastAsia="en-US"/>
              </w:rPr>
              <w:t>interpreter.allocate</w:t>
            </w:r>
            <w:proofErr w:type="gramEnd"/>
            <w:r w:rsidRPr="00EA5668">
              <w:rPr>
                <w:rFonts w:ascii="Times New Roman" w:eastAsia="Times New Roman" w:hAnsi="Times New Roman" w:cs="Times New Roman"/>
                <w:sz w:val="24"/>
                <w:szCs w:val="24"/>
                <w:lang w:val="en-US" w:eastAsia="en-US"/>
              </w:rPr>
              <w:t>_tensors</w:t>
            </w:r>
            <w:proofErr w:type="spellEnd"/>
            <w:r w:rsidRPr="00EA5668">
              <w:rPr>
                <w:rFonts w:ascii="Times New Roman" w:eastAsia="Times New Roman" w:hAnsi="Times New Roman" w:cs="Times New Roman"/>
                <w:sz w:val="24"/>
                <w:szCs w:val="24"/>
                <w:lang w:val="en-US" w:eastAsia="en-US"/>
              </w:rPr>
              <w:t>()</w:t>
            </w:r>
          </w:p>
        </w:tc>
      </w:tr>
      <w:tr w:rsidR="00EA5668" w:rsidRPr="00EA5668" w14:paraId="286AC776" w14:textId="77777777" w:rsidTr="00EA5668">
        <w:tc>
          <w:tcPr>
            <w:tcW w:w="0" w:type="auto"/>
            <w:shd w:val="clear" w:color="auto" w:fill="auto"/>
            <w:vAlign w:val="center"/>
            <w:hideMark/>
          </w:tcPr>
          <w:p w14:paraId="6CB31694" w14:textId="77777777" w:rsidR="00EA5668" w:rsidRPr="00EA5668" w:rsidRDefault="00EA5668" w:rsidP="00EA5668">
            <w:pPr>
              <w:rPr>
                <w:rFonts w:ascii="Times New Roman" w:eastAsia="Times New Roman" w:hAnsi="Times New Roman" w:cs="Times New Roman"/>
                <w:sz w:val="24"/>
                <w:szCs w:val="24"/>
                <w:lang w:val="en-US" w:eastAsia="en-US"/>
              </w:rPr>
            </w:pPr>
          </w:p>
          <w:p w14:paraId="2D7624B4"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351F1E6A" w14:textId="77777777" w:rsidTr="00EA5668">
        <w:tc>
          <w:tcPr>
            <w:tcW w:w="0" w:type="auto"/>
            <w:shd w:val="clear" w:color="auto" w:fill="auto"/>
            <w:vAlign w:val="center"/>
            <w:hideMark/>
          </w:tcPr>
          <w:p w14:paraId="082601C9" w14:textId="77777777" w:rsidR="00EA5668" w:rsidRPr="00EA5668" w:rsidRDefault="00EA5668" w:rsidP="00EA5668">
            <w:pPr>
              <w:rPr>
                <w:rFonts w:ascii="Times New Roman" w:eastAsia="Times New Roman" w:hAnsi="Times New Roman" w:cs="Times New Roman"/>
                <w:sz w:val="24"/>
                <w:szCs w:val="24"/>
                <w:lang w:val="en-US" w:eastAsia="en-US"/>
              </w:rPr>
            </w:pPr>
            <w:proofErr w:type="spellStart"/>
            <w:r w:rsidRPr="00EA5668">
              <w:rPr>
                <w:rFonts w:ascii="Times New Roman" w:eastAsia="Times New Roman" w:hAnsi="Times New Roman" w:cs="Times New Roman"/>
                <w:sz w:val="24"/>
                <w:szCs w:val="24"/>
                <w:lang w:val="en-US" w:eastAsia="en-US"/>
              </w:rPr>
              <w:t>input_details</w:t>
            </w:r>
            <w:proofErr w:type="spellEnd"/>
            <w:r w:rsidRPr="00EA5668">
              <w:rPr>
                <w:rFonts w:ascii="Times New Roman" w:eastAsia="Times New Roman" w:hAnsi="Times New Roman" w:cs="Times New Roman"/>
                <w:sz w:val="24"/>
                <w:szCs w:val="24"/>
                <w:lang w:val="en-US" w:eastAsia="en-US"/>
              </w:rPr>
              <w:t xml:space="preserve"> = </w:t>
            </w:r>
            <w:proofErr w:type="spellStart"/>
            <w:r w:rsidRPr="00EA5668">
              <w:rPr>
                <w:rFonts w:ascii="Times New Roman" w:eastAsia="Times New Roman" w:hAnsi="Times New Roman" w:cs="Times New Roman"/>
                <w:sz w:val="24"/>
                <w:szCs w:val="24"/>
                <w:lang w:val="en-US" w:eastAsia="en-US"/>
              </w:rPr>
              <w:t>interpreter.get_input_</w:t>
            </w:r>
            <w:proofErr w:type="gramStart"/>
            <w:r w:rsidRPr="00EA5668">
              <w:rPr>
                <w:rFonts w:ascii="Times New Roman" w:eastAsia="Times New Roman" w:hAnsi="Times New Roman" w:cs="Times New Roman"/>
                <w:sz w:val="24"/>
                <w:szCs w:val="24"/>
                <w:lang w:val="en-US" w:eastAsia="en-US"/>
              </w:rPr>
              <w:t>details</w:t>
            </w:r>
            <w:proofErr w:type="spellEnd"/>
            <w:r w:rsidRPr="00EA5668">
              <w:rPr>
                <w:rFonts w:ascii="Times New Roman" w:eastAsia="Times New Roman" w:hAnsi="Times New Roman" w:cs="Times New Roman"/>
                <w:sz w:val="24"/>
                <w:szCs w:val="24"/>
                <w:lang w:val="en-US" w:eastAsia="en-US"/>
              </w:rPr>
              <w:t>(</w:t>
            </w:r>
            <w:proofErr w:type="gramEnd"/>
            <w:r w:rsidRPr="00EA5668">
              <w:rPr>
                <w:rFonts w:ascii="Times New Roman" w:eastAsia="Times New Roman" w:hAnsi="Times New Roman" w:cs="Times New Roman"/>
                <w:sz w:val="24"/>
                <w:szCs w:val="24"/>
                <w:lang w:val="en-US" w:eastAsia="en-US"/>
              </w:rPr>
              <w:t>)</w:t>
            </w:r>
          </w:p>
        </w:tc>
      </w:tr>
      <w:tr w:rsidR="00EA5668" w:rsidRPr="00EA5668" w14:paraId="456C4B84" w14:textId="77777777" w:rsidTr="00EA5668">
        <w:tc>
          <w:tcPr>
            <w:tcW w:w="0" w:type="auto"/>
            <w:shd w:val="clear" w:color="auto" w:fill="auto"/>
            <w:vAlign w:val="center"/>
            <w:hideMark/>
          </w:tcPr>
          <w:p w14:paraId="05DE8A4C" w14:textId="77777777" w:rsidR="00EA5668" w:rsidRPr="00EA5668" w:rsidRDefault="00EA5668" w:rsidP="00EA5668">
            <w:pPr>
              <w:rPr>
                <w:rFonts w:ascii="Times New Roman" w:eastAsia="Times New Roman" w:hAnsi="Times New Roman" w:cs="Times New Roman"/>
                <w:sz w:val="24"/>
                <w:szCs w:val="24"/>
                <w:lang w:val="en-US" w:eastAsia="en-US"/>
              </w:rPr>
            </w:pPr>
            <w:proofErr w:type="spellStart"/>
            <w:r w:rsidRPr="00EA5668">
              <w:rPr>
                <w:rFonts w:ascii="Times New Roman" w:eastAsia="Times New Roman" w:hAnsi="Times New Roman" w:cs="Times New Roman"/>
                <w:sz w:val="24"/>
                <w:szCs w:val="24"/>
                <w:lang w:val="en-US" w:eastAsia="en-US"/>
              </w:rPr>
              <w:t>output_details</w:t>
            </w:r>
            <w:proofErr w:type="spellEnd"/>
            <w:r w:rsidRPr="00EA5668">
              <w:rPr>
                <w:rFonts w:ascii="Times New Roman" w:eastAsia="Times New Roman" w:hAnsi="Times New Roman" w:cs="Times New Roman"/>
                <w:sz w:val="24"/>
                <w:szCs w:val="24"/>
                <w:lang w:val="en-US" w:eastAsia="en-US"/>
              </w:rPr>
              <w:t xml:space="preserve"> = </w:t>
            </w:r>
            <w:proofErr w:type="spellStart"/>
            <w:r w:rsidRPr="00EA5668">
              <w:rPr>
                <w:rFonts w:ascii="Times New Roman" w:eastAsia="Times New Roman" w:hAnsi="Times New Roman" w:cs="Times New Roman"/>
                <w:sz w:val="24"/>
                <w:szCs w:val="24"/>
                <w:lang w:val="en-US" w:eastAsia="en-US"/>
              </w:rPr>
              <w:t>interpreter.get_output_</w:t>
            </w:r>
            <w:proofErr w:type="gramStart"/>
            <w:r w:rsidRPr="00EA5668">
              <w:rPr>
                <w:rFonts w:ascii="Times New Roman" w:eastAsia="Times New Roman" w:hAnsi="Times New Roman" w:cs="Times New Roman"/>
                <w:sz w:val="24"/>
                <w:szCs w:val="24"/>
                <w:lang w:val="en-US" w:eastAsia="en-US"/>
              </w:rPr>
              <w:t>details</w:t>
            </w:r>
            <w:proofErr w:type="spellEnd"/>
            <w:r w:rsidRPr="00EA5668">
              <w:rPr>
                <w:rFonts w:ascii="Times New Roman" w:eastAsia="Times New Roman" w:hAnsi="Times New Roman" w:cs="Times New Roman"/>
                <w:sz w:val="24"/>
                <w:szCs w:val="24"/>
                <w:lang w:val="en-US" w:eastAsia="en-US"/>
              </w:rPr>
              <w:t>(</w:t>
            </w:r>
            <w:proofErr w:type="gramEnd"/>
            <w:r w:rsidRPr="00EA5668">
              <w:rPr>
                <w:rFonts w:ascii="Times New Roman" w:eastAsia="Times New Roman" w:hAnsi="Times New Roman" w:cs="Times New Roman"/>
                <w:sz w:val="24"/>
                <w:szCs w:val="24"/>
                <w:lang w:val="en-US" w:eastAsia="en-US"/>
              </w:rPr>
              <w:t>)</w:t>
            </w:r>
          </w:p>
        </w:tc>
      </w:tr>
      <w:tr w:rsidR="00EA5668" w:rsidRPr="00EA5668" w14:paraId="7E5A9AE8" w14:textId="77777777" w:rsidTr="00EA5668">
        <w:tc>
          <w:tcPr>
            <w:tcW w:w="0" w:type="auto"/>
            <w:shd w:val="clear" w:color="auto" w:fill="auto"/>
            <w:vAlign w:val="center"/>
            <w:hideMark/>
          </w:tcPr>
          <w:p w14:paraId="6699F2D9" w14:textId="77777777" w:rsidR="00EA5668" w:rsidRPr="00EA5668" w:rsidRDefault="00EA5668" w:rsidP="00EA5668">
            <w:pPr>
              <w:rPr>
                <w:rFonts w:ascii="Times New Roman" w:eastAsia="Times New Roman" w:hAnsi="Times New Roman" w:cs="Times New Roman"/>
                <w:sz w:val="24"/>
                <w:szCs w:val="24"/>
                <w:lang w:val="en-US" w:eastAsia="en-US"/>
              </w:rPr>
            </w:pPr>
          </w:p>
          <w:p w14:paraId="3B065E40"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11B1416F" w14:textId="77777777" w:rsidTr="00EA5668">
        <w:tc>
          <w:tcPr>
            <w:tcW w:w="0" w:type="auto"/>
            <w:shd w:val="clear" w:color="auto" w:fill="auto"/>
            <w:vAlign w:val="center"/>
            <w:hideMark/>
          </w:tcPr>
          <w:p w14:paraId="74F5B86E" w14:textId="3DE08216"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11C81B0F" w14:textId="77777777" w:rsidTr="00EA5668">
        <w:tc>
          <w:tcPr>
            <w:tcW w:w="0" w:type="auto"/>
            <w:shd w:val="clear" w:color="auto" w:fill="auto"/>
            <w:vAlign w:val="center"/>
            <w:hideMark/>
          </w:tcPr>
          <w:p w14:paraId="58280156" w14:textId="77777777" w:rsidR="00EA5668" w:rsidRPr="00EA5668" w:rsidRDefault="00EA5668" w:rsidP="00EA5668">
            <w:pPr>
              <w:rPr>
                <w:rFonts w:ascii="Times New Roman" w:eastAsia="Times New Roman" w:hAnsi="Times New Roman" w:cs="Times New Roman"/>
                <w:sz w:val="24"/>
                <w:szCs w:val="24"/>
                <w:lang w:val="en-US" w:eastAsia="en-US"/>
              </w:rPr>
            </w:pPr>
            <w:proofErr w:type="spellStart"/>
            <w:r w:rsidRPr="00EA5668">
              <w:rPr>
                <w:rFonts w:ascii="Times New Roman" w:eastAsia="Times New Roman" w:hAnsi="Times New Roman" w:cs="Times New Roman"/>
                <w:sz w:val="24"/>
                <w:szCs w:val="24"/>
                <w:lang w:val="en-US" w:eastAsia="en-US"/>
              </w:rPr>
              <w:t>class_names</w:t>
            </w:r>
            <w:proofErr w:type="spellEnd"/>
            <w:r w:rsidRPr="00EA5668">
              <w:rPr>
                <w:rFonts w:ascii="Times New Roman" w:eastAsia="Times New Roman" w:hAnsi="Times New Roman" w:cs="Times New Roman"/>
                <w:sz w:val="24"/>
                <w:szCs w:val="24"/>
                <w:lang w:val="en-US" w:eastAsia="en-US"/>
              </w:rPr>
              <w:t xml:space="preserve"> = [ "burger","butter_naan","chai","chapati","</w:t>
            </w:r>
            <w:proofErr w:type="spellStart"/>
            <w:r w:rsidRPr="00EA5668">
              <w:rPr>
                <w:rFonts w:ascii="Times New Roman" w:eastAsia="Times New Roman" w:hAnsi="Times New Roman" w:cs="Times New Roman"/>
                <w:sz w:val="24"/>
                <w:szCs w:val="24"/>
                <w:lang w:val="en-US" w:eastAsia="en-US"/>
              </w:rPr>
              <w:t>chole_bhature</w:t>
            </w:r>
            <w:proofErr w:type="spellEnd"/>
            <w:r w:rsidRPr="00EA5668">
              <w:rPr>
                <w:rFonts w:ascii="Times New Roman" w:eastAsia="Times New Roman" w:hAnsi="Times New Roman" w:cs="Times New Roman"/>
                <w:sz w:val="24"/>
                <w:szCs w:val="24"/>
                <w:lang w:val="en-US" w:eastAsia="en-US"/>
              </w:rPr>
              <w:t>",</w:t>
            </w:r>
          </w:p>
        </w:tc>
      </w:tr>
      <w:tr w:rsidR="00EA5668" w:rsidRPr="00EA5668" w14:paraId="7F70E8F0" w14:textId="77777777" w:rsidTr="00EA5668">
        <w:tc>
          <w:tcPr>
            <w:tcW w:w="0" w:type="auto"/>
            <w:shd w:val="clear" w:color="auto" w:fill="auto"/>
            <w:vAlign w:val="center"/>
            <w:hideMark/>
          </w:tcPr>
          <w:p w14:paraId="44C2C79F"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"dal_makhani","dhokla","fried_rice","idli","jalebi","kaathi_rolls",</w:t>
            </w:r>
          </w:p>
        </w:tc>
      </w:tr>
      <w:tr w:rsidR="00EA5668" w:rsidRPr="00EA5668" w14:paraId="427AFCB7" w14:textId="77777777" w:rsidTr="00EA5668">
        <w:tc>
          <w:tcPr>
            <w:tcW w:w="0" w:type="auto"/>
            <w:shd w:val="clear" w:color="auto" w:fill="auto"/>
            <w:vAlign w:val="center"/>
            <w:hideMark/>
          </w:tcPr>
          <w:p w14:paraId="29A538A6"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"kadai_paneer","kulfi","masala_dosa","momos","paani_puri","pakode",</w:t>
            </w:r>
          </w:p>
        </w:tc>
      </w:tr>
      <w:tr w:rsidR="00EA5668" w:rsidRPr="00EA5668" w14:paraId="74CBD031" w14:textId="77777777" w:rsidTr="00EA5668">
        <w:tc>
          <w:tcPr>
            <w:tcW w:w="0" w:type="auto"/>
            <w:shd w:val="clear" w:color="auto" w:fill="auto"/>
            <w:vAlign w:val="center"/>
            <w:hideMark/>
          </w:tcPr>
          <w:p w14:paraId="033DCC1B"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pav_bhaji","pizza","samosa</w:t>
            </w:r>
            <w:proofErr w:type="spellEnd"/>
            <w:proofErr w:type="gramStart"/>
            <w:r w:rsidRPr="00EA5668">
              <w:rPr>
                <w:rFonts w:ascii="Times New Roman" w:eastAsia="Times New Roman" w:hAnsi="Times New Roman" w:cs="Times New Roman"/>
                <w:sz w:val="24"/>
                <w:szCs w:val="24"/>
                <w:lang w:val="en-US" w:eastAsia="en-US"/>
              </w:rPr>
              <w:t>" ]</w:t>
            </w:r>
            <w:proofErr w:type="gramEnd"/>
          </w:p>
        </w:tc>
      </w:tr>
      <w:tr w:rsidR="00EA5668" w:rsidRPr="00EA5668" w14:paraId="528A7D73" w14:textId="77777777" w:rsidTr="00EA5668">
        <w:tc>
          <w:tcPr>
            <w:tcW w:w="0" w:type="auto"/>
            <w:shd w:val="clear" w:color="auto" w:fill="auto"/>
            <w:vAlign w:val="center"/>
            <w:hideMark/>
          </w:tcPr>
          <w:p w14:paraId="49FEE455"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def predict(</w:t>
            </w:r>
            <w:proofErr w:type="spellStart"/>
            <w:r w:rsidRPr="00EA5668">
              <w:rPr>
                <w:rFonts w:ascii="Times New Roman" w:eastAsia="Times New Roman" w:hAnsi="Times New Roman" w:cs="Times New Roman"/>
                <w:sz w:val="24"/>
                <w:szCs w:val="24"/>
                <w:lang w:val="en-US" w:eastAsia="en-US"/>
              </w:rPr>
              <w:t>img</w:t>
            </w:r>
            <w:proofErr w:type="spellEnd"/>
            <w:r w:rsidRPr="00EA5668">
              <w:rPr>
                <w:rFonts w:ascii="Times New Roman" w:eastAsia="Times New Roman" w:hAnsi="Times New Roman" w:cs="Times New Roman"/>
                <w:sz w:val="24"/>
                <w:szCs w:val="24"/>
                <w:lang w:val="en-US" w:eastAsia="en-US"/>
              </w:rPr>
              <w:t>):</w:t>
            </w:r>
          </w:p>
        </w:tc>
      </w:tr>
      <w:tr w:rsidR="00EA5668" w:rsidRPr="00EA5668" w14:paraId="3D579802" w14:textId="77777777" w:rsidTr="00EA5668">
        <w:tc>
          <w:tcPr>
            <w:tcW w:w="0" w:type="auto"/>
            <w:shd w:val="clear" w:color="auto" w:fill="auto"/>
            <w:vAlign w:val="center"/>
            <w:hideMark/>
          </w:tcPr>
          <w:p w14:paraId="25FB8630"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try:</w:t>
            </w:r>
          </w:p>
        </w:tc>
      </w:tr>
      <w:tr w:rsidR="00EA5668" w:rsidRPr="00EA5668" w14:paraId="2057C92B" w14:textId="77777777" w:rsidTr="00EA5668">
        <w:tc>
          <w:tcPr>
            <w:tcW w:w="0" w:type="auto"/>
            <w:shd w:val="clear" w:color="auto" w:fill="auto"/>
            <w:vAlign w:val="center"/>
            <w:hideMark/>
          </w:tcPr>
          <w:p w14:paraId="646F63E2"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img</w:t>
            </w:r>
            <w:proofErr w:type="spellEnd"/>
            <w:r w:rsidRPr="00EA5668">
              <w:rPr>
                <w:rFonts w:ascii="Times New Roman" w:eastAsia="Times New Roman" w:hAnsi="Times New Roman" w:cs="Times New Roman"/>
                <w:sz w:val="24"/>
                <w:szCs w:val="24"/>
                <w:lang w:val="en-US" w:eastAsia="en-US"/>
              </w:rPr>
              <w:t xml:space="preserve"> = </w:t>
            </w:r>
            <w:proofErr w:type="spellStart"/>
            <w:proofErr w:type="gramStart"/>
            <w:r w:rsidRPr="00EA5668">
              <w:rPr>
                <w:rFonts w:ascii="Times New Roman" w:eastAsia="Times New Roman" w:hAnsi="Times New Roman" w:cs="Times New Roman"/>
                <w:sz w:val="24"/>
                <w:szCs w:val="24"/>
                <w:lang w:val="en-US" w:eastAsia="en-US"/>
              </w:rPr>
              <w:t>img.resize</w:t>
            </w:r>
            <w:proofErr w:type="spellEnd"/>
            <w:proofErr w:type="gramEnd"/>
            <w:r w:rsidRPr="00EA5668">
              <w:rPr>
                <w:rFonts w:ascii="Times New Roman" w:eastAsia="Times New Roman" w:hAnsi="Times New Roman" w:cs="Times New Roman"/>
                <w:sz w:val="24"/>
                <w:szCs w:val="24"/>
                <w:lang w:val="en-US" w:eastAsia="en-US"/>
              </w:rPr>
              <w:t>((224, 224))  # adjust if your training size is different</w:t>
            </w:r>
          </w:p>
        </w:tc>
      </w:tr>
      <w:tr w:rsidR="00EA5668" w:rsidRPr="00EA5668" w14:paraId="75E89AD3" w14:textId="77777777" w:rsidTr="00EA5668">
        <w:tc>
          <w:tcPr>
            <w:tcW w:w="0" w:type="auto"/>
            <w:shd w:val="clear" w:color="auto" w:fill="auto"/>
            <w:vAlign w:val="center"/>
            <w:hideMark/>
          </w:tcPr>
          <w:p w14:paraId="62CD37F5"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img_array</w:t>
            </w:r>
            <w:proofErr w:type="spellEnd"/>
            <w:r w:rsidRPr="00EA5668">
              <w:rPr>
                <w:rFonts w:ascii="Times New Roman" w:eastAsia="Times New Roman" w:hAnsi="Times New Roman" w:cs="Times New Roman"/>
                <w:sz w:val="24"/>
                <w:szCs w:val="24"/>
                <w:lang w:val="en-US" w:eastAsia="en-US"/>
              </w:rPr>
              <w:t xml:space="preserve"> = </w:t>
            </w:r>
            <w:proofErr w:type="spellStart"/>
            <w:r w:rsidRPr="00EA5668">
              <w:rPr>
                <w:rFonts w:ascii="Times New Roman" w:eastAsia="Times New Roman" w:hAnsi="Times New Roman" w:cs="Times New Roman"/>
                <w:sz w:val="24"/>
                <w:szCs w:val="24"/>
                <w:lang w:val="en-US" w:eastAsia="en-US"/>
              </w:rPr>
              <w:t>np.array</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img</w:t>
            </w:r>
            <w:proofErr w:type="spellEnd"/>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dtype</w:t>
            </w:r>
            <w:proofErr w:type="spellEnd"/>
            <w:r w:rsidRPr="00EA5668">
              <w:rPr>
                <w:rFonts w:ascii="Times New Roman" w:eastAsia="Times New Roman" w:hAnsi="Times New Roman" w:cs="Times New Roman"/>
                <w:sz w:val="24"/>
                <w:szCs w:val="24"/>
                <w:lang w:val="en-US" w:eastAsia="en-US"/>
              </w:rPr>
              <w:t>=np.float32) / 255.0</w:t>
            </w:r>
          </w:p>
        </w:tc>
      </w:tr>
      <w:tr w:rsidR="00EA5668" w:rsidRPr="00EA5668" w14:paraId="4DD38BC0" w14:textId="77777777" w:rsidTr="00EA5668">
        <w:tc>
          <w:tcPr>
            <w:tcW w:w="0" w:type="auto"/>
            <w:shd w:val="clear" w:color="auto" w:fill="auto"/>
            <w:vAlign w:val="center"/>
            <w:hideMark/>
          </w:tcPr>
          <w:p w14:paraId="77889546"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img_array</w:t>
            </w:r>
            <w:proofErr w:type="spellEnd"/>
            <w:r w:rsidRPr="00EA5668">
              <w:rPr>
                <w:rFonts w:ascii="Times New Roman" w:eastAsia="Times New Roman" w:hAnsi="Times New Roman" w:cs="Times New Roman"/>
                <w:sz w:val="24"/>
                <w:szCs w:val="24"/>
                <w:lang w:val="en-US" w:eastAsia="en-US"/>
              </w:rPr>
              <w:t xml:space="preserve"> = </w:t>
            </w:r>
            <w:proofErr w:type="spellStart"/>
            <w:r w:rsidRPr="00EA5668">
              <w:rPr>
                <w:rFonts w:ascii="Times New Roman" w:eastAsia="Times New Roman" w:hAnsi="Times New Roman" w:cs="Times New Roman"/>
                <w:sz w:val="24"/>
                <w:szCs w:val="24"/>
                <w:lang w:val="en-US" w:eastAsia="en-US"/>
              </w:rPr>
              <w:t>np.expand_dims</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img_array</w:t>
            </w:r>
            <w:proofErr w:type="spellEnd"/>
            <w:r w:rsidRPr="00EA5668">
              <w:rPr>
                <w:rFonts w:ascii="Times New Roman" w:eastAsia="Times New Roman" w:hAnsi="Times New Roman" w:cs="Times New Roman"/>
                <w:sz w:val="24"/>
                <w:szCs w:val="24"/>
                <w:lang w:val="en-US" w:eastAsia="en-US"/>
              </w:rPr>
              <w:t>, axis=0)</w:t>
            </w:r>
          </w:p>
        </w:tc>
      </w:tr>
      <w:tr w:rsidR="00EA5668" w:rsidRPr="00EA5668" w14:paraId="35EB5B8F" w14:textId="77777777" w:rsidTr="00EA5668">
        <w:tc>
          <w:tcPr>
            <w:tcW w:w="0" w:type="auto"/>
            <w:shd w:val="clear" w:color="auto" w:fill="auto"/>
            <w:vAlign w:val="center"/>
            <w:hideMark/>
          </w:tcPr>
          <w:p w14:paraId="47A51F30" w14:textId="77777777" w:rsidR="00EA5668" w:rsidRPr="00EA5668" w:rsidRDefault="00EA5668" w:rsidP="00EA5668">
            <w:pPr>
              <w:rPr>
                <w:rFonts w:ascii="Times New Roman" w:eastAsia="Times New Roman" w:hAnsi="Times New Roman" w:cs="Times New Roman"/>
                <w:sz w:val="24"/>
                <w:szCs w:val="24"/>
                <w:lang w:val="en-US" w:eastAsia="en-US"/>
              </w:rPr>
            </w:pPr>
          </w:p>
          <w:p w14:paraId="24AA577F"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08D7C3EE" w14:textId="77777777" w:rsidTr="00EA5668">
        <w:tc>
          <w:tcPr>
            <w:tcW w:w="0" w:type="auto"/>
            <w:shd w:val="clear" w:color="auto" w:fill="auto"/>
            <w:vAlign w:val="center"/>
            <w:hideMark/>
          </w:tcPr>
          <w:p w14:paraId="21244E2C" w14:textId="68EB4F1F"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64E6B63A" w14:textId="77777777" w:rsidTr="00EA5668">
        <w:tc>
          <w:tcPr>
            <w:tcW w:w="0" w:type="auto"/>
            <w:shd w:val="clear" w:color="auto" w:fill="auto"/>
            <w:vAlign w:val="center"/>
            <w:hideMark/>
          </w:tcPr>
          <w:p w14:paraId="61053587" w14:textId="77777777" w:rsid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
          <w:p w14:paraId="5884420C" w14:textId="486A472E" w:rsidR="00EA5668" w:rsidRPr="00EA5668" w:rsidRDefault="00EA5668" w:rsidP="00EA5668">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interpreter.set_tensor</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input_details</w:t>
            </w:r>
            <w:proofErr w:type="spellEnd"/>
            <w:r w:rsidRPr="00EA5668">
              <w:rPr>
                <w:rFonts w:ascii="Times New Roman" w:eastAsia="Times New Roman" w:hAnsi="Times New Roman" w:cs="Times New Roman"/>
                <w:sz w:val="24"/>
                <w:szCs w:val="24"/>
                <w:lang w:val="en-US" w:eastAsia="en-US"/>
              </w:rPr>
              <w:t>[</w:t>
            </w:r>
            <w:proofErr w:type="gramStart"/>
            <w:r w:rsidRPr="00EA5668">
              <w:rPr>
                <w:rFonts w:ascii="Times New Roman" w:eastAsia="Times New Roman" w:hAnsi="Times New Roman" w:cs="Times New Roman"/>
                <w:sz w:val="24"/>
                <w:szCs w:val="24"/>
                <w:lang w:val="en-US" w:eastAsia="en-US"/>
              </w:rPr>
              <w:t>0][</w:t>
            </w:r>
            <w:proofErr w:type="gramEnd"/>
            <w:r w:rsidRPr="00EA5668">
              <w:rPr>
                <w:rFonts w:ascii="Times New Roman" w:eastAsia="Times New Roman" w:hAnsi="Times New Roman" w:cs="Times New Roman"/>
                <w:sz w:val="24"/>
                <w:szCs w:val="24"/>
                <w:lang w:val="en-US" w:eastAsia="en-US"/>
              </w:rPr>
              <w:t xml:space="preserve">'index'], </w:t>
            </w:r>
            <w:proofErr w:type="spellStart"/>
            <w:r w:rsidRPr="00EA5668">
              <w:rPr>
                <w:rFonts w:ascii="Times New Roman" w:eastAsia="Times New Roman" w:hAnsi="Times New Roman" w:cs="Times New Roman"/>
                <w:sz w:val="24"/>
                <w:szCs w:val="24"/>
                <w:lang w:val="en-US" w:eastAsia="en-US"/>
              </w:rPr>
              <w:t>img_array</w:t>
            </w:r>
            <w:proofErr w:type="spellEnd"/>
            <w:r w:rsidRPr="00EA5668">
              <w:rPr>
                <w:rFonts w:ascii="Times New Roman" w:eastAsia="Times New Roman" w:hAnsi="Times New Roman" w:cs="Times New Roman"/>
                <w:sz w:val="24"/>
                <w:szCs w:val="24"/>
                <w:lang w:val="en-US" w:eastAsia="en-US"/>
              </w:rPr>
              <w:t>)</w:t>
            </w:r>
          </w:p>
        </w:tc>
      </w:tr>
      <w:tr w:rsidR="00EA5668" w:rsidRPr="00EA5668" w14:paraId="7D1897C5" w14:textId="77777777" w:rsidTr="00EA5668">
        <w:tc>
          <w:tcPr>
            <w:tcW w:w="0" w:type="auto"/>
            <w:shd w:val="clear" w:color="auto" w:fill="auto"/>
            <w:vAlign w:val="center"/>
            <w:hideMark/>
          </w:tcPr>
          <w:p w14:paraId="01E9B02E"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proofErr w:type="gramStart"/>
            <w:r w:rsidRPr="00EA5668">
              <w:rPr>
                <w:rFonts w:ascii="Times New Roman" w:eastAsia="Times New Roman" w:hAnsi="Times New Roman" w:cs="Times New Roman"/>
                <w:sz w:val="24"/>
                <w:szCs w:val="24"/>
                <w:lang w:val="en-US" w:eastAsia="en-US"/>
              </w:rPr>
              <w:t>interpreter.invoke</w:t>
            </w:r>
            <w:proofErr w:type="spellEnd"/>
            <w:proofErr w:type="gramEnd"/>
            <w:r w:rsidRPr="00EA5668">
              <w:rPr>
                <w:rFonts w:ascii="Times New Roman" w:eastAsia="Times New Roman" w:hAnsi="Times New Roman" w:cs="Times New Roman"/>
                <w:sz w:val="24"/>
                <w:szCs w:val="24"/>
                <w:lang w:val="en-US" w:eastAsia="en-US"/>
              </w:rPr>
              <w:t>()</w:t>
            </w:r>
          </w:p>
        </w:tc>
      </w:tr>
      <w:tr w:rsidR="00EA5668" w:rsidRPr="00EA5668" w14:paraId="4FA90AE6" w14:textId="77777777" w:rsidTr="00EA5668">
        <w:tc>
          <w:tcPr>
            <w:tcW w:w="0" w:type="auto"/>
            <w:shd w:val="clear" w:color="auto" w:fill="auto"/>
            <w:vAlign w:val="center"/>
            <w:hideMark/>
          </w:tcPr>
          <w:p w14:paraId="33835037"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predictions = </w:t>
            </w:r>
            <w:proofErr w:type="spellStart"/>
            <w:r w:rsidRPr="00EA5668">
              <w:rPr>
                <w:rFonts w:ascii="Times New Roman" w:eastAsia="Times New Roman" w:hAnsi="Times New Roman" w:cs="Times New Roman"/>
                <w:sz w:val="24"/>
                <w:szCs w:val="24"/>
                <w:lang w:val="en-US" w:eastAsia="en-US"/>
              </w:rPr>
              <w:t>interpreter.get_tensor</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output_details</w:t>
            </w:r>
            <w:proofErr w:type="spellEnd"/>
            <w:r w:rsidRPr="00EA5668">
              <w:rPr>
                <w:rFonts w:ascii="Times New Roman" w:eastAsia="Times New Roman" w:hAnsi="Times New Roman" w:cs="Times New Roman"/>
                <w:sz w:val="24"/>
                <w:szCs w:val="24"/>
                <w:lang w:val="en-US" w:eastAsia="en-US"/>
              </w:rPr>
              <w:t>[0]['index'])[0]</w:t>
            </w:r>
          </w:p>
        </w:tc>
      </w:tr>
      <w:tr w:rsidR="00EA5668" w:rsidRPr="00EA5668" w14:paraId="3C9C246F" w14:textId="77777777" w:rsidTr="00EA5668">
        <w:tc>
          <w:tcPr>
            <w:tcW w:w="0" w:type="auto"/>
            <w:shd w:val="clear" w:color="auto" w:fill="auto"/>
            <w:vAlign w:val="center"/>
            <w:hideMark/>
          </w:tcPr>
          <w:p w14:paraId="2313E6E2" w14:textId="77777777" w:rsidR="00EA5668" w:rsidRPr="00EA5668" w:rsidRDefault="00EA5668" w:rsidP="00EA5668">
            <w:pPr>
              <w:rPr>
                <w:rFonts w:ascii="Times New Roman" w:eastAsia="Times New Roman" w:hAnsi="Times New Roman" w:cs="Times New Roman"/>
                <w:sz w:val="24"/>
                <w:szCs w:val="24"/>
                <w:lang w:val="en-US" w:eastAsia="en-US"/>
              </w:rPr>
            </w:pPr>
          </w:p>
          <w:p w14:paraId="4D8D30F6"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0EBF2889" w14:textId="77777777" w:rsidTr="00EA5668">
        <w:tc>
          <w:tcPr>
            <w:tcW w:w="0" w:type="auto"/>
            <w:shd w:val="clear" w:color="auto" w:fill="auto"/>
            <w:vAlign w:val="center"/>
            <w:hideMark/>
          </w:tcPr>
          <w:p w14:paraId="4D2E92B6"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result = {</w:t>
            </w:r>
            <w:proofErr w:type="spellStart"/>
            <w:r w:rsidRPr="00EA5668">
              <w:rPr>
                <w:rFonts w:ascii="Times New Roman" w:eastAsia="Times New Roman" w:hAnsi="Times New Roman" w:cs="Times New Roman"/>
                <w:sz w:val="24"/>
                <w:szCs w:val="24"/>
                <w:lang w:val="en-US" w:eastAsia="en-US"/>
              </w:rPr>
              <w:t>class_names</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i</w:t>
            </w:r>
            <w:proofErr w:type="spellEnd"/>
            <w:r w:rsidRPr="00EA5668">
              <w:rPr>
                <w:rFonts w:ascii="Times New Roman" w:eastAsia="Times New Roman" w:hAnsi="Times New Roman" w:cs="Times New Roman"/>
                <w:sz w:val="24"/>
                <w:szCs w:val="24"/>
                <w:lang w:val="en-US" w:eastAsia="en-US"/>
              </w:rPr>
              <w:t>]: float(predictions[</w:t>
            </w:r>
            <w:proofErr w:type="spellStart"/>
            <w:r w:rsidRPr="00EA5668">
              <w:rPr>
                <w:rFonts w:ascii="Times New Roman" w:eastAsia="Times New Roman" w:hAnsi="Times New Roman" w:cs="Times New Roman"/>
                <w:sz w:val="24"/>
                <w:szCs w:val="24"/>
                <w:lang w:val="en-US" w:eastAsia="en-US"/>
              </w:rPr>
              <w:t>i</w:t>
            </w:r>
            <w:proofErr w:type="spellEnd"/>
            <w:r w:rsidRPr="00EA5668">
              <w:rPr>
                <w:rFonts w:ascii="Times New Roman" w:eastAsia="Times New Roman" w:hAnsi="Times New Roman" w:cs="Times New Roman"/>
                <w:sz w:val="24"/>
                <w:szCs w:val="24"/>
                <w:lang w:val="en-US" w:eastAsia="en-US"/>
              </w:rPr>
              <w:t xml:space="preserve">]) for </w:t>
            </w:r>
            <w:proofErr w:type="spellStart"/>
            <w:r w:rsidRPr="00EA5668">
              <w:rPr>
                <w:rFonts w:ascii="Times New Roman" w:eastAsia="Times New Roman" w:hAnsi="Times New Roman" w:cs="Times New Roman"/>
                <w:sz w:val="24"/>
                <w:szCs w:val="24"/>
                <w:lang w:val="en-US" w:eastAsia="en-US"/>
              </w:rPr>
              <w:t>i</w:t>
            </w:r>
            <w:proofErr w:type="spellEnd"/>
            <w:r w:rsidRPr="00EA5668">
              <w:rPr>
                <w:rFonts w:ascii="Times New Roman" w:eastAsia="Times New Roman" w:hAnsi="Times New Roman" w:cs="Times New Roman"/>
                <w:sz w:val="24"/>
                <w:szCs w:val="24"/>
                <w:lang w:val="en-US" w:eastAsia="en-US"/>
              </w:rPr>
              <w:t xml:space="preserve"> in range(</w:t>
            </w:r>
            <w:proofErr w:type="spellStart"/>
            <w:r w:rsidRPr="00EA5668">
              <w:rPr>
                <w:rFonts w:ascii="Times New Roman" w:eastAsia="Times New Roman" w:hAnsi="Times New Roman" w:cs="Times New Roman"/>
                <w:sz w:val="24"/>
                <w:szCs w:val="24"/>
                <w:lang w:val="en-US" w:eastAsia="en-US"/>
              </w:rPr>
              <w:t>len</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class_names</w:t>
            </w:r>
            <w:proofErr w:type="spellEnd"/>
            <w:r w:rsidRPr="00EA5668">
              <w:rPr>
                <w:rFonts w:ascii="Times New Roman" w:eastAsia="Times New Roman" w:hAnsi="Times New Roman" w:cs="Times New Roman"/>
                <w:sz w:val="24"/>
                <w:szCs w:val="24"/>
                <w:lang w:val="en-US" w:eastAsia="en-US"/>
              </w:rPr>
              <w:t>))}</w:t>
            </w:r>
          </w:p>
        </w:tc>
      </w:tr>
      <w:tr w:rsidR="00EA5668" w:rsidRPr="00EA5668" w14:paraId="73778350" w14:textId="77777777" w:rsidTr="00EA5668">
        <w:tc>
          <w:tcPr>
            <w:tcW w:w="0" w:type="auto"/>
            <w:shd w:val="clear" w:color="auto" w:fill="auto"/>
            <w:vAlign w:val="center"/>
            <w:hideMark/>
          </w:tcPr>
          <w:p w14:paraId="5682D022"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return result</w:t>
            </w:r>
          </w:p>
        </w:tc>
      </w:tr>
      <w:tr w:rsidR="00EA5668" w:rsidRPr="00EA5668" w14:paraId="477726C8" w14:textId="77777777" w:rsidTr="00EA5668">
        <w:tc>
          <w:tcPr>
            <w:tcW w:w="0" w:type="auto"/>
            <w:shd w:val="clear" w:color="auto" w:fill="auto"/>
            <w:vAlign w:val="center"/>
            <w:hideMark/>
          </w:tcPr>
          <w:p w14:paraId="4AF58188"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except Exception as e:</w:t>
            </w:r>
          </w:p>
        </w:tc>
      </w:tr>
      <w:tr w:rsidR="00EA5668" w:rsidRPr="00EA5668" w14:paraId="429A5821" w14:textId="77777777" w:rsidTr="00EA5668">
        <w:tc>
          <w:tcPr>
            <w:tcW w:w="0" w:type="auto"/>
            <w:shd w:val="clear" w:color="auto" w:fill="auto"/>
            <w:vAlign w:val="center"/>
            <w:hideMark/>
          </w:tcPr>
          <w:p w14:paraId="4117A178"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return {"Error": str(e)}</w:t>
            </w:r>
          </w:p>
        </w:tc>
      </w:tr>
      <w:tr w:rsidR="00EA5668" w:rsidRPr="00EA5668" w14:paraId="53BC5F2D" w14:textId="77777777" w:rsidTr="00EA5668">
        <w:tc>
          <w:tcPr>
            <w:tcW w:w="0" w:type="auto"/>
            <w:shd w:val="clear" w:color="auto" w:fill="auto"/>
            <w:vAlign w:val="center"/>
            <w:hideMark/>
          </w:tcPr>
          <w:p w14:paraId="3633B42B" w14:textId="77777777" w:rsidR="00EA5668" w:rsidRPr="00EA5668" w:rsidRDefault="00EA5668" w:rsidP="00EA5668">
            <w:pPr>
              <w:rPr>
                <w:rFonts w:ascii="Times New Roman" w:eastAsia="Times New Roman" w:hAnsi="Times New Roman" w:cs="Times New Roman"/>
                <w:sz w:val="24"/>
                <w:szCs w:val="24"/>
                <w:lang w:val="en-US" w:eastAsia="en-US"/>
              </w:rPr>
            </w:pPr>
          </w:p>
          <w:p w14:paraId="7893A8B7"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0F91A6A9" w14:textId="77777777" w:rsidTr="00EA5668">
        <w:tc>
          <w:tcPr>
            <w:tcW w:w="0" w:type="auto"/>
            <w:shd w:val="clear" w:color="auto" w:fill="auto"/>
            <w:vAlign w:val="center"/>
            <w:hideMark/>
          </w:tcPr>
          <w:p w14:paraId="7C9C345C"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demo = </w:t>
            </w:r>
            <w:proofErr w:type="spellStart"/>
            <w:proofErr w:type="gramStart"/>
            <w:r w:rsidRPr="00EA5668">
              <w:rPr>
                <w:rFonts w:ascii="Times New Roman" w:eastAsia="Times New Roman" w:hAnsi="Times New Roman" w:cs="Times New Roman"/>
                <w:sz w:val="24"/>
                <w:szCs w:val="24"/>
                <w:lang w:val="en-US" w:eastAsia="en-US"/>
              </w:rPr>
              <w:t>gr.Interface</w:t>
            </w:r>
            <w:proofErr w:type="spellEnd"/>
            <w:proofErr w:type="gramEnd"/>
            <w:r w:rsidRPr="00EA5668">
              <w:rPr>
                <w:rFonts w:ascii="Times New Roman" w:eastAsia="Times New Roman" w:hAnsi="Times New Roman" w:cs="Times New Roman"/>
                <w:sz w:val="24"/>
                <w:szCs w:val="24"/>
                <w:lang w:val="en-US" w:eastAsia="en-US"/>
              </w:rPr>
              <w:t>(</w:t>
            </w:r>
          </w:p>
        </w:tc>
      </w:tr>
      <w:tr w:rsidR="00EA5668" w:rsidRPr="00EA5668" w14:paraId="37364769" w14:textId="77777777" w:rsidTr="00EA5668">
        <w:tc>
          <w:tcPr>
            <w:tcW w:w="0" w:type="auto"/>
            <w:shd w:val="clear" w:color="auto" w:fill="auto"/>
            <w:vAlign w:val="center"/>
            <w:hideMark/>
          </w:tcPr>
          <w:p w14:paraId="61B350F9"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r w:rsidRPr="00EA5668">
              <w:rPr>
                <w:rFonts w:ascii="Times New Roman" w:eastAsia="Times New Roman" w:hAnsi="Times New Roman" w:cs="Times New Roman"/>
                <w:sz w:val="24"/>
                <w:szCs w:val="24"/>
                <w:lang w:val="en-US" w:eastAsia="en-US"/>
              </w:rPr>
              <w:t>fn</w:t>
            </w:r>
            <w:proofErr w:type="spellEnd"/>
            <w:r w:rsidRPr="00EA5668">
              <w:rPr>
                <w:rFonts w:ascii="Times New Roman" w:eastAsia="Times New Roman" w:hAnsi="Times New Roman" w:cs="Times New Roman"/>
                <w:sz w:val="24"/>
                <w:szCs w:val="24"/>
                <w:lang w:val="en-US" w:eastAsia="en-US"/>
              </w:rPr>
              <w:t>=predict,</w:t>
            </w:r>
          </w:p>
        </w:tc>
      </w:tr>
      <w:tr w:rsidR="00EA5668" w:rsidRPr="00EA5668" w14:paraId="1548D16A" w14:textId="77777777" w:rsidTr="00EA5668">
        <w:tc>
          <w:tcPr>
            <w:tcW w:w="0" w:type="auto"/>
            <w:shd w:val="clear" w:color="auto" w:fill="auto"/>
            <w:vAlign w:val="center"/>
            <w:hideMark/>
          </w:tcPr>
          <w:p w14:paraId="385E50A6"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inputs=</w:t>
            </w:r>
            <w:proofErr w:type="spellStart"/>
            <w:proofErr w:type="gramStart"/>
            <w:r w:rsidRPr="00EA5668">
              <w:rPr>
                <w:rFonts w:ascii="Times New Roman" w:eastAsia="Times New Roman" w:hAnsi="Times New Roman" w:cs="Times New Roman"/>
                <w:sz w:val="24"/>
                <w:szCs w:val="24"/>
                <w:lang w:val="en-US" w:eastAsia="en-US"/>
              </w:rPr>
              <w:t>gr.Image</w:t>
            </w:r>
            <w:proofErr w:type="spellEnd"/>
            <w:proofErr w:type="gramEnd"/>
            <w:r w:rsidRPr="00EA5668">
              <w:rPr>
                <w:rFonts w:ascii="Times New Roman" w:eastAsia="Times New Roman" w:hAnsi="Times New Roman" w:cs="Times New Roman"/>
                <w:sz w:val="24"/>
                <w:szCs w:val="24"/>
                <w:lang w:val="en-US" w:eastAsia="en-US"/>
              </w:rPr>
              <w:t>(type="</w:t>
            </w:r>
            <w:proofErr w:type="spellStart"/>
            <w:r w:rsidRPr="00EA5668">
              <w:rPr>
                <w:rFonts w:ascii="Times New Roman" w:eastAsia="Times New Roman" w:hAnsi="Times New Roman" w:cs="Times New Roman"/>
                <w:sz w:val="24"/>
                <w:szCs w:val="24"/>
                <w:lang w:val="en-US" w:eastAsia="en-US"/>
              </w:rPr>
              <w:t>pil</w:t>
            </w:r>
            <w:proofErr w:type="spellEnd"/>
            <w:r w:rsidRPr="00EA5668">
              <w:rPr>
                <w:rFonts w:ascii="Times New Roman" w:eastAsia="Times New Roman" w:hAnsi="Times New Roman" w:cs="Times New Roman"/>
                <w:sz w:val="24"/>
                <w:szCs w:val="24"/>
                <w:lang w:val="en-US" w:eastAsia="en-US"/>
              </w:rPr>
              <w:t>", label="Upload Food Image"),</w:t>
            </w:r>
          </w:p>
        </w:tc>
      </w:tr>
      <w:tr w:rsidR="00EA5668" w:rsidRPr="00EA5668" w14:paraId="1C81B452" w14:textId="77777777" w:rsidTr="00EA5668">
        <w:tc>
          <w:tcPr>
            <w:tcW w:w="0" w:type="auto"/>
            <w:shd w:val="clear" w:color="auto" w:fill="auto"/>
            <w:vAlign w:val="center"/>
            <w:hideMark/>
          </w:tcPr>
          <w:p w14:paraId="25969292"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outputs=</w:t>
            </w:r>
            <w:proofErr w:type="spellStart"/>
            <w:r w:rsidRPr="00EA5668">
              <w:rPr>
                <w:rFonts w:ascii="Times New Roman" w:eastAsia="Times New Roman" w:hAnsi="Times New Roman" w:cs="Times New Roman"/>
                <w:sz w:val="24"/>
                <w:szCs w:val="24"/>
                <w:lang w:val="en-US" w:eastAsia="en-US"/>
              </w:rPr>
              <w:t>gr.Label</w:t>
            </w:r>
            <w:proofErr w:type="spellEnd"/>
            <w:r w:rsidRPr="00EA5668">
              <w:rPr>
                <w:rFonts w:ascii="Times New Roman" w:eastAsia="Times New Roman" w:hAnsi="Times New Roman" w:cs="Times New Roman"/>
                <w:sz w:val="24"/>
                <w:szCs w:val="24"/>
                <w:lang w:val="en-US" w:eastAsia="en-US"/>
              </w:rPr>
              <w:t>(</w:t>
            </w:r>
            <w:proofErr w:type="spellStart"/>
            <w:r w:rsidRPr="00EA5668">
              <w:rPr>
                <w:rFonts w:ascii="Times New Roman" w:eastAsia="Times New Roman" w:hAnsi="Times New Roman" w:cs="Times New Roman"/>
                <w:sz w:val="24"/>
                <w:szCs w:val="24"/>
                <w:lang w:val="en-US" w:eastAsia="en-US"/>
              </w:rPr>
              <w:t>num_top_classes</w:t>
            </w:r>
            <w:proofErr w:type="spellEnd"/>
            <w:r w:rsidRPr="00EA5668">
              <w:rPr>
                <w:rFonts w:ascii="Times New Roman" w:eastAsia="Times New Roman" w:hAnsi="Times New Roman" w:cs="Times New Roman"/>
                <w:sz w:val="24"/>
                <w:szCs w:val="24"/>
                <w:lang w:val="en-US" w:eastAsia="en-US"/>
              </w:rPr>
              <w:t>=3, label="Prediction"),</w:t>
            </w:r>
          </w:p>
        </w:tc>
      </w:tr>
      <w:tr w:rsidR="00EA5668" w:rsidRPr="00EA5668" w14:paraId="1C27D4B3" w14:textId="77777777" w:rsidTr="00EA5668">
        <w:tc>
          <w:tcPr>
            <w:tcW w:w="0" w:type="auto"/>
            <w:shd w:val="clear" w:color="auto" w:fill="auto"/>
            <w:vAlign w:val="center"/>
            <w:hideMark/>
          </w:tcPr>
          <w:p w14:paraId="36EF79FE"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title="</w:t>
            </w:r>
            <w:r w:rsidRPr="00EA5668">
              <w:rPr>
                <w:rFonts w:ascii="Segoe UI Emoji" w:eastAsia="Times New Roman" w:hAnsi="Segoe UI Emoji" w:cs="Segoe UI Emoji"/>
                <w:sz w:val="24"/>
                <w:szCs w:val="24"/>
                <w:lang w:val="en-US" w:eastAsia="en-US"/>
              </w:rPr>
              <w:t>🍔</w:t>
            </w:r>
            <w:r w:rsidRPr="00EA5668">
              <w:rPr>
                <w:rFonts w:ascii="Times New Roman" w:eastAsia="Times New Roman" w:hAnsi="Times New Roman" w:cs="Times New Roman"/>
                <w:sz w:val="24"/>
                <w:szCs w:val="24"/>
                <w:lang w:val="en-US" w:eastAsia="en-US"/>
              </w:rPr>
              <w:t xml:space="preserve"> Food Recognition (Lite)",</w:t>
            </w:r>
          </w:p>
        </w:tc>
      </w:tr>
      <w:tr w:rsidR="00EA5668" w:rsidRPr="00EA5668" w14:paraId="0842A4D8" w14:textId="77777777" w:rsidTr="00EA5668">
        <w:tc>
          <w:tcPr>
            <w:tcW w:w="0" w:type="auto"/>
            <w:shd w:val="clear" w:color="auto" w:fill="auto"/>
            <w:vAlign w:val="center"/>
            <w:hideMark/>
          </w:tcPr>
          <w:p w14:paraId="3F179F2F"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description="Fast &amp; lightweight food recognition model."</w:t>
            </w:r>
          </w:p>
        </w:tc>
      </w:tr>
      <w:tr w:rsidR="00EA5668" w:rsidRPr="00EA5668" w14:paraId="38713016" w14:textId="77777777" w:rsidTr="00EA5668">
        <w:tc>
          <w:tcPr>
            <w:tcW w:w="0" w:type="auto"/>
            <w:shd w:val="clear" w:color="auto" w:fill="auto"/>
            <w:vAlign w:val="center"/>
            <w:hideMark/>
          </w:tcPr>
          <w:p w14:paraId="7FBAB2FA"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w:t>
            </w:r>
          </w:p>
        </w:tc>
      </w:tr>
      <w:tr w:rsidR="00EA5668" w:rsidRPr="00EA5668" w14:paraId="690C8979" w14:textId="77777777" w:rsidTr="00EA5668">
        <w:tc>
          <w:tcPr>
            <w:tcW w:w="0" w:type="auto"/>
            <w:shd w:val="clear" w:color="auto" w:fill="auto"/>
            <w:vAlign w:val="center"/>
            <w:hideMark/>
          </w:tcPr>
          <w:p w14:paraId="694E7ADB" w14:textId="77777777" w:rsidR="00EA5668" w:rsidRPr="00EA5668" w:rsidRDefault="00EA5668" w:rsidP="00EA5668">
            <w:pPr>
              <w:rPr>
                <w:rFonts w:ascii="Times New Roman" w:eastAsia="Times New Roman" w:hAnsi="Times New Roman" w:cs="Times New Roman"/>
                <w:sz w:val="24"/>
                <w:szCs w:val="24"/>
                <w:lang w:val="en-US" w:eastAsia="en-US"/>
              </w:rPr>
            </w:pPr>
          </w:p>
          <w:p w14:paraId="02CC0C9D" w14:textId="77777777" w:rsidR="00EA5668" w:rsidRPr="00EA5668" w:rsidRDefault="00EA5668" w:rsidP="00EA5668">
            <w:pPr>
              <w:rPr>
                <w:rFonts w:ascii="Times New Roman" w:eastAsia="Times New Roman" w:hAnsi="Times New Roman" w:cs="Times New Roman"/>
                <w:sz w:val="24"/>
                <w:szCs w:val="24"/>
                <w:lang w:val="en-US" w:eastAsia="en-US"/>
              </w:rPr>
            </w:pPr>
          </w:p>
        </w:tc>
      </w:tr>
      <w:tr w:rsidR="00EA5668" w:rsidRPr="00EA5668" w14:paraId="02B68EC3" w14:textId="77777777" w:rsidTr="00EA5668">
        <w:tc>
          <w:tcPr>
            <w:tcW w:w="0" w:type="auto"/>
            <w:shd w:val="clear" w:color="auto" w:fill="auto"/>
            <w:vAlign w:val="center"/>
            <w:hideMark/>
          </w:tcPr>
          <w:p w14:paraId="2102C7C5"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if __name__ == "__main__":</w:t>
            </w:r>
          </w:p>
        </w:tc>
      </w:tr>
      <w:tr w:rsidR="00EA5668" w:rsidRPr="00EA5668" w14:paraId="0B287EE2" w14:textId="77777777" w:rsidTr="00EA5668">
        <w:tc>
          <w:tcPr>
            <w:tcW w:w="0" w:type="auto"/>
            <w:shd w:val="clear" w:color="auto" w:fill="auto"/>
            <w:vAlign w:val="center"/>
            <w:hideMark/>
          </w:tcPr>
          <w:p w14:paraId="308F792D" w14:textId="77777777" w:rsidR="00EA5668" w:rsidRPr="00EA5668" w:rsidRDefault="00EA5668" w:rsidP="00EA5668">
            <w:pPr>
              <w:rPr>
                <w:rFonts w:ascii="Times New Roman" w:eastAsia="Times New Roman" w:hAnsi="Times New Roman" w:cs="Times New Roman"/>
                <w:sz w:val="24"/>
                <w:szCs w:val="24"/>
                <w:lang w:val="en-US" w:eastAsia="en-US"/>
              </w:rPr>
            </w:pPr>
            <w:r w:rsidRPr="00EA5668">
              <w:rPr>
                <w:rFonts w:ascii="Times New Roman" w:eastAsia="Times New Roman" w:hAnsi="Times New Roman" w:cs="Times New Roman"/>
                <w:sz w:val="24"/>
                <w:szCs w:val="24"/>
                <w:lang w:val="en-US" w:eastAsia="en-US"/>
              </w:rPr>
              <w:t xml:space="preserve">    </w:t>
            </w:r>
            <w:proofErr w:type="spellStart"/>
            <w:proofErr w:type="gramStart"/>
            <w:r w:rsidRPr="00EA5668">
              <w:rPr>
                <w:rFonts w:ascii="Times New Roman" w:eastAsia="Times New Roman" w:hAnsi="Times New Roman" w:cs="Times New Roman"/>
                <w:sz w:val="24"/>
                <w:szCs w:val="24"/>
                <w:lang w:val="en-US" w:eastAsia="en-US"/>
              </w:rPr>
              <w:t>demo.launch</w:t>
            </w:r>
            <w:proofErr w:type="spellEnd"/>
            <w:proofErr w:type="gramEnd"/>
            <w:r w:rsidRPr="00EA5668">
              <w:rPr>
                <w:rFonts w:ascii="Times New Roman" w:eastAsia="Times New Roman" w:hAnsi="Times New Roman" w:cs="Times New Roman"/>
                <w:sz w:val="24"/>
                <w:szCs w:val="24"/>
                <w:lang w:val="en-US" w:eastAsia="en-US"/>
              </w:rPr>
              <w:t>()</w:t>
            </w:r>
          </w:p>
        </w:tc>
      </w:tr>
      <w:tr w:rsidR="00EA5668" w:rsidRPr="00EA5668" w14:paraId="0CA14EBF" w14:textId="77777777" w:rsidTr="00EA5668">
        <w:tc>
          <w:tcPr>
            <w:tcW w:w="0" w:type="auto"/>
            <w:shd w:val="clear" w:color="auto" w:fill="101623"/>
            <w:vAlign w:val="center"/>
            <w:hideMark/>
          </w:tcPr>
          <w:p w14:paraId="2B984BD1" w14:textId="77777777" w:rsidR="00EA5668" w:rsidRPr="00EA5668" w:rsidRDefault="00EA5668" w:rsidP="00EA5668">
            <w:pPr>
              <w:rPr>
                <w:rFonts w:ascii="IBM Plex Mono" w:eastAsia="Times New Roman" w:hAnsi="IBM Plex Mono" w:cs="Times New Roman"/>
                <w:sz w:val="21"/>
                <w:szCs w:val="21"/>
                <w:lang w:val="en-US" w:eastAsia="en-US"/>
              </w:rPr>
            </w:pPr>
          </w:p>
        </w:tc>
      </w:tr>
    </w:tbl>
    <w:p w14:paraId="2FD5FB64" w14:textId="77777777" w:rsidR="00EA5668" w:rsidRPr="00EA5668" w:rsidRDefault="00EA5668" w:rsidP="00EA5668">
      <w:pPr>
        <w:spacing w:line="0" w:lineRule="atLeast"/>
        <w:ind w:right="261"/>
        <w:rPr>
          <w:rFonts w:ascii="Times New Roman" w:hAnsi="Times New Roman" w:cs="Times New Roman"/>
          <w:sz w:val="24"/>
          <w:szCs w:val="22"/>
          <w:lang w:val="en-US"/>
        </w:rPr>
      </w:pPr>
    </w:p>
    <w:p w14:paraId="1BBBC857" w14:textId="77777777" w:rsidR="00EA5668" w:rsidRPr="003F0CAE" w:rsidRDefault="00EA5668" w:rsidP="003F0CAE">
      <w:pPr>
        <w:spacing w:line="0" w:lineRule="atLeast"/>
        <w:ind w:right="261"/>
        <w:rPr>
          <w:rFonts w:ascii="Times New Roman" w:hAnsi="Times New Roman" w:cs="Times New Roman"/>
          <w:sz w:val="24"/>
          <w:szCs w:val="22"/>
          <w:lang w:val="en-US"/>
        </w:rPr>
      </w:pPr>
    </w:p>
    <w:p w14:paraId="362834E4" w14:textId="77777777" w:rsidR="003F0CAE" w:rsidRPr="003F0CAE" w:rsidRDefault="003F0CAE" w:rsidP="003F0CAE">
      <w:pPr>
        <w:spacing w:line="0" w:lineRule="atLeast"/>
        <w:ind w:right="261"/>
        <w:rPr>
          <w:rFonts w:ascii="Times New Roman" w:hAnsi="Times New Roman" w:cs="Times New Roman"/>
          <w:sz w:val="24"/>
          <w:szCs w:val="22"/>
          <w:lang w:val="en-US"/>
        </w:rPr>
      </w:pPr>
    </w:p>
    <w:p w14:paraId="2A45D398" w14:textId="77777777" w:rsidR="003F0CAE" w:rsidRPr="003F0CAE" w:rsidRDefault="003F0CAE" w:rsidP="003F0CAE">
      <w:pPr>
        <w:spacing w:line="0" w:lineRule="atLeast"/>
        <w:ind w:right="261"/>
        <w:rPr>
          <w:rFonts w:ascii="Times New Roman" w:hAnsi="Times New Roman" w:cs="Times New Roman"/>
          <w:sz w:val="24"/>
          <w:szCs w:val="22"/>
          <w:lang w:val="en-US"/>
        </w:rPr>
      </w:pPr>
    </w:p>
    <w:p w14:paraId="1487A37E" w14:textId="77777777" w:rsidR="003F0CAE" w:rsidRPr="003F0CAE" w:rsidRDefault="003F0CAE" w:rsidP="003F0CAE">
      <w:pPr>
        <w:spacing w:line="0" w:lineRule="atLeast"/>
        <w:ind w:right="261"/>
        <w:rPr>
          <w:rFonts w:ascii="Times New Roman" w:hAnsi="Times New Roman" w:cs="Times New Roman"/>
          <w:sz w:val="24"/>
          <w:szCs w:val="22"/>
          <w:lang w:val="en-US"/>
        </w:rPr>
      </w:pPr>
    </w:p>
    <w:p w14:paraId="6FA6D5D2" w14:textId="77777777" w:rsidR="003F0CAE" w:rsidRPr="003F0CAE" w:rsidRDefault="003F0CAE" w:rsidP="003F0CAE">
      <w:pPr>
        <w:spacing w:line="0" w:lineRule="atLeast"/>
        <w:ind w:right="261"/>
        <w:rPr>
          <w:rFonts w:ascii="Times New Roman" w:hAnsi="Times New Roman" w:cs="Times New Roman"/>
          <w:sz w:val="24"/>
          <w:szCs w:val="22"/>
        </w:rPr>
      </w:pPr>
    </w:p>
    <w:p w14:paraId="5D50CEDC" w14:textId="77777777" w:rsidR="00737B73" w:rsidRDefault="00737B73">
      <w:pPr>
        <w:spacing w:line="0" w:lineRule="atLeast"/>
        <w:ind w:right="261"/>
        <w:jc w:val="center"/>
        <w:rPr>
          <w:sz w:val="22"/>
        </w:rPr>
      </w:pPr>
    </w:p>
    <w:p w14:paraId="001CA4D8" w14:textId="77777777" w:rsidR="00737B73" w:rsidRDefault="00737B73">
      <w:pPr>
        <w:spacing w:line="0" w:lineRule="atLeast"/>
        <w:ind w:right="261"/>
        <w:jc w:val="center"/>
        <w:rPr>
          <w:sz w:val="22"/>
        </w:rPr>
      </w:pPr>
    </w:p>
    <w:p w14:paraId="65EC9A8E" w14:textId="77777777" w:rsidR="00737B73" w:rsidRDefault="00737B73">
      <w:pPr>
        <w:spacing w:line="0" w:lineRule="atLeast"/>
        <w:ind w:right="261"/>
        <w:jc w:val="center"/>
        <w:rPr>
          <w:sz w:val="22"/>
        </w:rPr>
      </w:pPr>
    </w:p>
    <w:p w14:paraId="40F21A3F" w14:textId="6E7D53CA" w:rsidR="00737B73" w:rsidRDefault="00827A9D">
      <w:pPr>
        <w:spacing w:line="0" w:lineRule="atLeast"/>
        <w:ind w:right="261"/>
        <w:jc w:val="center"/>
        <w:rPr>
          <w:sz w:val="22"/>
        </w:rPr>
      </w:pPr>
      <w:r>
        <w:rPr>
          <w:sz w:val="22"/>
        </w:rPr>
        <w:t>13</w:t>
      </w:r>
    </w:p>
    <w:p w14:paraId="22E5B0E4" w14:textId="77777777" w:rsidR="00737B73" w:rsidRDefault="00737B73">
      <w:pPr>
        <w:spacing w:line="0" w:lineRule="atLeast"/>
        <w:ind w:right="261"/>
        <w:jc w:val="center"/>
        <w:rPr>
          <w:sz w:val="22"/>
        </w:rPr>
      </w:pPr>
    </w:p>
    <w:p w14:paraId="7A369361" w14:textId="3231E73B" w:rsidR="006F3055" w:rsidRPr="004B3CDD" w:rsidRDefault="006F3055" w:rsidP="004B3CDD">
      <w:pPr>
        <w:spacing w:line="0" w:lineRule="atLeast"/>
        <w:ind w:right="261"/>
        <w:rPr>
          <w:sz w:val="22"/>
        </w:rPr>
        <w:sectPr w:rsidR="006F3055" w:rsidRPr="004B3CDD" w:rsidSect="00BF4D44">
          <w:pgSz w:w="11920" w:h="16850"/>
          <w:pgMar w:top="1257" w:right="1440" w:bottom="190" w:left="13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bookmarkStart w:id="5" w:name="page11"/>
    <w:bookmarkEnd w:id="5"/>
    <w:p w14:paraId="1AC0E98D" w14:textId="336BA550" w:rsidR="006F3055" w:rsidRDefault="00E41A0B" w:rsidP="004B3CDD">
      <w:pPr>
        <w:spacing w:line="0" w:lineRule="atLeast"/>
        <w:jc w:val="center"/>
        <w:rPr>
          <w:rFonts w:ascii="Times New Roman" w:eastAsia="Times New Roman" w:hAnsi="Times New Roman"/>
          <w:b/>
          <w:sz w:val="32"/>
          <w:u w:val="single"/>
        </w:rPr>
      </w:pPr>
      <w:r>
        <w:rPr>
          <w:rFonts w:ascii="Times New Roman" w:eastAsia="Times New Roman" w:hAnsi="Times New Roman"/>
          <w:noProof/>
        </w:rPr>
        <w:lastRenderedPageBreak/>
        <mc:AlternateContent>
          <mc:Choice Requires="wps">
            <w:drawing>
              <wp:anchor distT="0" distB="0" distL="114300" distR="114300" simplePos="0" relativeHeight="251663872" behindDoc="1" locked="0" layoutInCell="1" allowOverlap="1" wp14:anchorId="3D5C902B" wp14:editId="1F1C3B33">
                <wp:simplePos x="0" y="0"/>
                <wp:positionH relativeFrom="page">
                  <wp:posOffset>304800</wp:posOffset>
                </wp:positionH>
                <wp:positionV relativeFrom="page">
                  <wp:posOffset>307340</wp:posOffset>
                </wp:positionV>
                <wp:extent cx="6961505" cy="0"/>
                <wp:effectExtent l="9525" t="12065" r="10795" b="6985"/>
                <wp:wrapNone/>
                <wp:docPr id="1306799798" name="Lines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16D91" id="Lines 34"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64896" behindDoc="1" locked="0" layoutInCell="1" allowOverlap="1" wp14:anchorId="2313941F" wp14:editId="5E0F1BDD">
                <wp:simplePos x="0" y="0"/>
                <wp:positionH relativeFrom="page">
                  <wp:posOffset>307340</wp:posOffset>
                </wp:positionH>
                <wp:positionV relativeFrom="page">
                  <wp:posOffset>304800</wp:posOffset>
                </wp:positionV>
                <wp:extent cx="0" cy="10091420"/>
                <wp:effectExtent l="12065" t="9525" r="6985" b="5080"/>
                <wp:wrapNone/>
                <wp:docPr id="890079790" name="Lines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B8610" id="Lines 35"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65920" behindDoc="1" locked="0" layoutInCell="1" allowOverlap="1" wp14:anchorId="41261C37" wp14:editId="26F669CA">
                <wp:simplePos x="0" y="0"/>
                <wp:positionH relativeFrom="page">
                  <wp:posOffset>7263130</wp:posOffset>
                </wp:positionH>
                <wp:positionV relativeFrom="page">
                  <wp:posOffset>304800</wp:posOffset>
                </wp:positionV>
                <wp:extent cx="0" cy="10091420"/>
                <wp:effectExtent l="5080" t="9525" r="13970" b="5080"/>
                <wp:wrapNone/>
                <wp:docPr id="590797071" name="Lines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9C7F7" id="Lines 36"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r w:rsidR="004B3CDD">
        <w:rPr>
          <w:rFonts w:ascii="Times New Roman" w:eastAsia="Times New Roman" w:hAnsi="Times New Roman"/>
          <w:b/>
          <w:sz w:val="32"/>
          <w:u w:val="single"/>
        </w:rPr>
        <w:t>Result</w:t>
      </w:r>
    </w:p>
    <w:p w14:paraId="68BC3E5C" w14:textId="18B140CB" w:rsidR="00EA5668" w:rsidRDefault="00EA5668">
      <w:pPr>
        <w:spacing w:line="0" w:lineRule="atLeast"/>
        <w:ind w:left="3340"/>
        <w:rPr>
          <w:rFonts w:ascii="Times New Roman" w:eastAsia="Times New Roman" w:hAnsi="Times New Roman"/>
          <w:b/>
          <w:sz w:val="32"/>
          <w:u w:val="single"/>
        </w:rPr>
      </w:pPr>
    </w:p>
    <w:p w14:paraId="630F5867" w14:textId="749EDCCB" w:rsidR="00EA5668" w:rsidRDefault="004B3CDD" w:rsidP="00EA5668">
      <w:pPr>
        <w:spacing w:line="0" w:lineRule="atLeast"/>
        <w:rPr>
          <w:rFonts w:ascii="Times New Roman" w:eastAsia="Times New Roman" w:hAnsi="Times New Roman"/>
          <w:b/>
          <w:sz w:val="32"/>
          <w:u w:val="single"/>
        </w:rPr>
      </w:pPr>
      <w:r>
        <w:rPr>
          <w:rFonts w:ascii="Times New Roman" w:eastAsia="Times New Roman" w:hAnsi="Times New Roman"/>
          <w:b/>
          <w:noProof/>
          <w:sz w:val="32"/>
          <w:u w:val="single"/>
        </w:rPr>
        <w:drawing>
          <wp:inline distT="0" distB="0" distL="0" distR="0" wp14:anchorId="12F6E760" wp14:editId="13D4E197">
            <wp:extent cx="6215556" cy="271934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2237" cy="2731019"/>
                    </a:xfrm>
                    <a:prstGeom prst="rect">
                      <a:avLst/>
                    </a:prstGeom>
                  </pic:spPr>
                </pic:pic>
              </a:graphicData>
            </a:graphic>
          </wp:inline>
        </w:drawing>
      </w:r>
    </w:p>
    <w:p w14:paraId="0D895D92" w14:textId="69D76D66" w:rsidR="004B3CDD" w:rsidRDefault="004B3CDD" w:rsidP="00EA5668">
      <w:pPr>
        <w:spacing w:line="0" w:lineRule="atLeast"/>
        <w:rPr>
          <w:rFonts w:ascii="Times New Roman" w:eastAsia="Times New Roman" w:hAnsi="Times New Roman"/>
          <w:b/>
          <w:sz w:val="32"/>
          <w:u w:val="single"/>
        </w:rPr>
      </w:pPr>
    </w:p>
    <w:p w14:paraId="088CC736" w14:textId="532153B4" w:rsidR="004B3CDD" w:rsidRDefault="004B3CDD" w:rsidP="00EA5668">
      <w:pPr>
        <w:spacing w:line="0" w:lineRule="atLeast"/>
        <w:rPr>
          <w:rFonts w:ascii="Times New Roman" w:eastAsia="Times New Roman" w:hAnsi="Times New Roman"/>
          <w:b/>
          <w:sz w:val="32"/>
          <w:u w:val="single"/>
        </w:rPr>
      </w:pPr>
      <w:r>
        <w:rPr>
          <w:rFonts w:ascii="Times New Roman" w:eastAsia="Times New Roman" w:hAnsi="Times New Roman"/>
          <w:b/>
          <w:noProof/>
          <w:sz w:val="32"/>
          <w:u w:val="single"/>
        </w:rPr>
        <w:drawing>
          <wp:inline distT="0" distB="0" distL="0" distR="0" wp14:anchorId="7F7A1DB0" wp14:editId="590CEDA5">
            <wp:extent cx="6233795" cy="277500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3297" cy="2779235"/>
                    </a:xfrm>
                    <a:prstGeom prst="rect">
                      <a:avLst/>
                    </a:prstGeom>
                  </pic:spPr>
                </pic:pic>
              </a:graphicData>
            </a:graphic>
          </wp:inline>
        </w:drawing>
      </w:r>
    </w:p>
    <w:p w14:paraId="4094F596" w14:textId="2D9E4320" w:rsidR="004B3CDD" w:rsidRDefault="004B3CDD" w:rsidP="00EA5668">
      <w:pPr>
        <w:spacing w:line="0" w:lineRule="atLeast"/>
        <w:rPr>
          <w:rFonts w:ascii="Times New Roman" w:eastAsia="Times New Roman" w:hAnsi="Times New Roman"/>
          <w:b/>
          <w:sz w:val="32"/>
          <w:u w:val="single"/>
        </w:rPr>
      </w:pPr>
    </w:p>
    <w:p w14:paraId="2B81EEFA" w14:textId="3763FF57" w:rsidR="004B3CDD" w:rsidRDefault="004B3CDD" w:rsidP="00EA5668">
      <w:pPr>
        <w:spacing w:line="0" w:lineRule="atLeast"/>
        <w:rPr>
          <w:rFonts w:ascii="Times New Roman" w:eastAsia="Times New Roman" w:hAnsi="Times New Roman"/>
          <w:b/>
          <w:sz w:val="32"/>
          <w:u w:val="single"/>
        </w:rPr>
      </w:pPr>
      <w:r>
        <w:rPr>
          <w:rFonts w:ascii="Times New Roman" w:eastAsia="Times New Roman" w:hAnsi="Times New Roman"/>
          <w:b/>
          <w:noProof/>
          <w:sz w:val="32"/>
          <w:u w:val="single"/>
        </w:rPr>
        <w:drawing>
          <wp:inline distT="0" distB="0" distL="0" distR="0" wp14:anchorId="124784E0" wp14:editId="43758B27">
            <wp:extent cx="6303089" cy="27113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9509" cy="2752872"/>
                    </a:xfrm>
                    <a:prstGeom prst="rect">
                      <a:avLst/>
                    </a:prstGeom>
                  </pic:spPr>
                </pic:pic>
              </a:graphicData>
            </a:graphic>
          </wp:inline>
        </w:drawing>
      </w:r>
    </w:p>
    <w:p w14:paraId="75CC7CB1" w14:textId="77777777" w:rsidR="006F3055" w:rsidRDefault="006F3055">
      <w:pPr>
        <w:spacing w:line="200" w:lineRule="exact"/>
        <w:rPr>
          <w:rFonts w:ascii="Times New Roman" w:eastAsia="Times New Roman" w:hAnsi="Times New Roman"/>
        </w:rPr>
      </w:pPr>
    </w:p>
    <w:p w14:paraId="18BABBF3" w14:textId="201B5D39" w:rsidR="006F3055" w:rsidRDefault="006F3055">
      <w:pPr>
        <w:spacing w:line="43" w:lineRule="exact"/>
        <w:rPr>
          <w:rFonts w:ascii="Times New Roman" w:eastAsia="Times New Roman" w:hAnsi="Times New Roman"/>
        </w:rPr>
      </w:pPr>
    </w:p>
    <w:p w14:paraId="1883F961" w14:textId="77777777" w:rsidR="004B3CDD" w:rsidRDefault="004B3CDD" w:rsidP="004B3CDD">
      <w:pPr>
        <w:spacing w:line="0" w:lineRule="atLeast"/>
        <w:ind w:right="1"/>
        <w:rPr>
          <w:rFonts w:ascii="Times New Roman" w:eastAsia="Times New Roman" w:hAnsi="Times New Roman"/>
        </w:rPr>
      </w:pPr>
    </w:p>
    <w:p w14:paraId="299D85C0" w14:textId="6518D111" w:rsidR="006F3055" w:rsidRPr="00827A9D" w:rsidRDefault="006F3055" w:rsidP="004B3CDD">
      <w:pPr>
        <w:spacing w:line="0" w:lineRule="atLeast"/>
        <w:ind w:right="1"/>
        <w:rPr>
          <w:rFonts w:ascii="Times New Roman" w:hAnsi="Times New Roman" w:cs="Times New Roman"/>
          <w:b/>
          <w:bCs/>
          <w:sz w:val="22"/>
          <w:szCs w:val="22"/>
          <w:u w:val="single"/>
        </w:rPr>
        <w:sectPr w:rsidR="006F3055" w:rsidRPr="00827A9D" w:rsidSect="00BF4D44">
          <w:pgSz w:w="11920" w:h="16850"/>
          <w:pgMar w:top="1284" w:right="1440" w:bottom="190" w:left="108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p>
    <w:bookmarkStart w:id="6" w:name="page12"/>
    <w:bookmarkEnd w:id="6"/>
    <w:p w14:paraId="1B20DB29" w14:textId="0105E447" w:rsidR="006F3055" w:rsidRDefault="00E41A0B" w:rsidP="004B3CDD">
      <w:pPr>
        <w:spacing w:line="0" w:lineRule="atLeast"/>
        <w:ind w:right="181"/>
        <w:jc w:val="center"/>
        <w:rPr>
          <w:rFonts w:ascii="Times New Roman" w:eastAsia="Times New Roman" w:hAnsi="Times New Roman"/>
          <w:b/>
          <w:sz w:val="32"/>
          <w:szCs w:val="32"/>
          <w:u w:val="single"/>
        </w:rPr>
      </w:pPr>
      <w:r w:rsidRPr="00633790">
        <w:rPr>
          <w:rFonts w:ascii="Times New Roman" w:eastAsia="Times New Roman" w:hAnsi="Times New Roman"/>
          <w:noProof/>
          <w:sz w:val="32"/>
          <w:szCs w:val="32"/>
        </w:rPr>
        <w:lastRenderedPageBreak/>
        <mc:AlternateContent>
          <mc:Choice Requires="wps">
            <w:drawing>
              <wp:anchor distT="0" distB="0" distL="114300" distR="114300" simplePos="0" relativeHeight="251666944" behindDoc="1" locked="0" layoutInCell="1" allowOverlap="1" wp14:anchorId="3E0EC109" wp14:editId="634ADC31">
                <wp:simplePos x="0" y="0"/>
                <wp:positionH relativeFrom="page">
                  <wp:posOffset>304800</wp:posOffset>
                </wp:positionH>
                <wp:positionV relativeFrom="page">
                  <wp:posOffset>307340</wp:posOffset>
                </wp:positionV>
                <wp:extent cx="6961505" cy="0"/>
                <wp:effectExtent l="9525" t="12065" r="10795" b="6985"/>
                <wp:wrapNone/>
                <wp:docPr id="1151973622" name="Lines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45A9C" id="Lines 38"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sidRPr="00633790">
        <w:rPr>
          <w:rFonts w:ascii="Times New Roman" w:eastAsia="Times New Roman" w:hAnsi="Times New Roman"/>
          <w:noProof/>
          <w:sz w:val="32"/>
          <w:szCs w:val="32"/>
        </w:rPr>
        <mc:AlternateContent>
          <mc:Choice Requires="wps">
            <w:drawing>
              <wp:anchor distT="0" distB="0" distL="114300" distR="114300" simplePos="0" relativeHeight="251667968" behindDoc="1" locked="0" layoutInCell="1" allowOverlap="1" wp14:anchorId="57104205" wp14:editId="11B11DAC">
                <wp:simplePos x="0" y="0"/>
                <wp:positionH relativeFrom="page">
                  <wp:posOffset>307340</wp:posOffset>
                </wp:positionH>
                <wp:positionV relativeFrom="page">
                  <wp:posOffset>304800</wp:posOffset>
                </wp:positionV>
                <wp:extent cx="0" cy="10091420"/>
                <wp:effectExtent l="12065" t="9525" r="6985" b="5080"/>
                <wp:wrapNone/>
                <wp:docPr id="516490896" name="Lines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C6D00" id="Lines 3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sidRPr="00633790">
        <w:rPr>
          <w:rFonts w:ascii="Times New Roman" w:eastAsia="Times New Roman" w:hAnsi="Times New Roman"/>
          <w:noProof/>
          <w:sz w:val="32"/>
          <w:szCs w:val="32"/>
        </w:rPr>
        <mc:AlternateContent>
          <mc:Choice Requires="wps">
            <w:drawing>
              <wp:anchor distT="0" distB="0" distL="114300" distR="114300" simplePos="0" relativeHeight="251668992" behindDoc="1" locked="0" layoutInCell="1" allowOverlap="1" wp14:anchorId="25C1AC29" wp14:editId="2BDCA330">
                <wp:simplePos x="0" y="0"/>
                <wp:positionH relativeFrom="page">
                  <wp:posOffset>7263130</wp:posOffset>
                </wp:positionH>
                <wp:positionV relativeFrom="page">
                  <wp:posOffset>304800</wp:posOffset>
                </wp:positionV>
                <wp:extent cx="0" cy="10091420"/>
                <wp:effectExtent l="5080" t="9525" r="13970" b="5080"/>
                <wp:wrapNone/>
                <wp:docPr id="1474299578" name="Lines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BC574" id="Lines 40"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r w:rsidR="00633790" w:rsidRPr="00633790">
        <w:rPr>
          <w:rFonts w:ascii="Times New Roman" w:eastAsia="Times New Roman" w:hAnsi="Times New Roman"/>
          <w:b/>
          <w:sz w:val="32"/>
          <w:szCs w:val="32"/>
          <w:u w:val="single"/>
        </w:rPr>
        <w:t>Conclusion</w:t>
      </w:r>
    </w:p>
    <w:p w14:paraId="0AAA2D53" w14:textId="77777777" w:rsidR="003145B5" w:rsidRDefault="003145B5">
      <w:pPr>
        <w:spacing w:line="0" w:lineRule="atLeast"/>
        <w:ind w:right="181"/>
        <w:jc w:val="center"/>
        <w:rPr>
          <w:rFonts w:ascii="Times New Roman" w:eastAsia="Times New Roman" w:hAnsi="Times New Roman"/>
          <w:b/>
          <w:sz w:val="32"/>
          <w:szCs w:val="32"/>
          <w:u w:val="single"/>
        </w:rPr>
      </w:pPr>
    </w:p>
    <w:p w14:paraId="464327A8" w14:textId="77777777" w:rsidR="003145B5" w:rsidRDefault="003145B5">
      <w:pPr>
        <w:spacing w:line="0" w:lineRule="atLeast"/>
        <w:ind w:right="181"/>
        <w:jc w:val="center"/>
        <w:rPr>
          <w:rFonts w:ascii="Times New Roman" w:eastAsia="Times New Roman" w:hAnsi="Times New Roman"/>
          <w:b/>
          <w:sz w:val="32"/>
          <w:szCs w:val="32"/>
          <w:u w:val="single"/>
        </w:rPr>
      </w:pPr>
    </w:p>
    <w:p w14:paraId="7E3350CB" w14:textId="77777777" w:rsidR="004B3CDD" w:rsidRDefault="004B3CDD" w:rsidP="004B3CDD">
      <w:pPr>
        <w:pStyle w:val="NormalWeb"/>
        <w:spacing w:line="360" w:lineRule="auto"/>
        <w:jc w:val="both"/>
      </w:pPr>
      <w:r>
        <w:t xml:space="preserve">The </w:t>
      </w:r>
      <w:r>
        <w:rPr>
          <w:rStyle w:val="Strong"/>
        </w:rPr>
        <w:t>Food Recognition System</w:t>
      </w:r>
      <w:r>
        <w:t xml:space="preserve"> demonstrates the effectiveness of Convolutional Neural Networks in classifying food images accurately. By automating the recognition process, the system eliminates manual intervention and provides a foundation for developing applications in nutrition tracking, smart restaurants, and food monitoring. Future improvements can include increasing dataset diversity, integrating calorie estimation, and deploying the model in mobile or web applications for real-time accessibility. This project highlights how deep learning can transform image-based systems into intelligent and practical solutions for everyday life.</w:t>
      </w:r>
    </w:p>
    <w:p w14:paraId="054CE028" w14:textId="77777777" w:rsidR="00EA1B5F" w:rsidRDefault="00EA1B5F" w:rsidP="00CE1C0D">
      <w:pPr>
        <w:spacing w:line="200" w:lineRule="exact"/>
        <w:rPr>
          <w:rFonts w:ascii="Times New Roman" w:eastAsia="Times New Roman" w:hAnsi="Times New Roman"/>
        </w:rPr>
      </w:pPr>
    </w:p>
    <w:p w14:paraId="42C31F9B" w14:textId="77777777" w:rsidR="00EA1B5F" w:rsidRDefault="00EA1B5F" w:rsidP="00CE1C0D">
      <w:pPr>
        <w:spacing w:line="200" w:lineRule="exact"/>
        <w:rPr>
          <w:rFonts w:ascii="Times New Roman" w:eastAsia="Times New Roman" w:hAnsi="Times New Roman"/>
        </w:rPr>
      </w:pPr>
    </w:p>
    <w:p w14:paraId="6A70332B" w14:textId="77777777" w:rsidR="00EA1B5F" w:rsidRDefault="00EA1B5F" w:rsidP="00CE1C0D">
      <w:pPr>
        <w:spacing w:line="200" w:lineRule="exact"/>
        <w:rPr>
          <w:rFonts w:ascii="Times New Roman" w:eastAsia="Times New Roman" w:hAnsi="Times New Roman"/>
        </w:rPr>
      </w:pPr>
    </w:p>
    <w:p w14:paraId="44047EE6" w14:textId="77777777" w:rsidR="00EA1B5F" w:rsidRDefault="00EA1B5F" w:rsidP="00CE1C0D">
      <w:pPr>
        <w:spacing w:line="200" w:lineRule="exact"/>
        <w:rPr>
          <w:rFonts w:ascii="Times New Roman" w:eastAsia="Times New Roman" w:hAnsi="Times New Roman"/>
        </w:rPr>
      </w:pPr>
    </w:p>
    <w:p w14:paraId="3DB6BA27" w14:textId="77777777" w:rsidR="00EA1B5F" w:rsidRDefault="00EA1B5F" w:rsidP="00CE1C0D">
      <w:pPr>
        <w:spacing w:line="200" w:lineRule="exact"/>
        <w:rPr>
          <w:rFonts w:ascii="Times New Roman" w:eastAsia="Times New Roman" w:hAnsi="Times New Roman"/>
        </w:rPr>
      </w:pPr>
    </w:p>
    <w:p w14:paraId="5B35B991" w14:textId="77777777" w:rsidR="00EA1B5F" w:rsidRDefault="00EA1B5F" w:rsidP="00CE1C0D">
      <w:pPr>
        <w:spacing w:line="200" w:lineRule="exact"/>
        <w:rPr>
          <w:rFonts w:ascii="Times New Roman" w:eastAsia="Times New Roman" w:hAnsi="Times New Roman"/>
        </w:rPr>
      </w:pPr>
    </w:p>
    <w:p w14:paraId="68824691" w14:textId="77777777" w:rsidR="00EA1B5F" w:rsidRDefault="00EA1B5F" w:rsidP="00CE1C0D">
      <w:pPr>
        <w:spacing w:line="200" w:lineRule="exact"/>
        <w:rPr>
          <w:rFonts w:ascii="Times New Roman" w:eastAsia="Times New Roman" w:hAnsi="Times New Roman"/>
        </w:rPr>
      </w:pPr>
    </w:p>
    <w:p w14:paraId="146A90E5" w14:textId="77777777" w:rsidR="00EA1B5F" w:rsidRDefault="00EA1B5F" w:rsidP="00CE1C0D">
      <w:pPr>
        <w:spacing w:line="200" w:lineRule="exact"/>
        <w:rPr>
          <w:rFonts w:ascii="Times New Roman" w:eastAsia="Times New Roman" w:hAnsi="Times New Roman"/>
        </w:rPr>
      </w:pPr>
    </w:p>
    <w:p w14:paraId="1D0410CF" w14:textId="77777777" w:rsidR="00EA1B5F" w:rsidRDefault="00EA1B5F" w:rsidP="00CE1C0D">
      <w:pPr>
        <w:spacing w:line="200" w:lineRule="exact"/>
        <w:rPr>
          <w:rFonts w:ascii="Times New Roman" w:eastAsia="Times New Roman" w:hAnsi="Times New Roman"/>
        </w:rPr>
      </w:pPr>
    </w:p>
    <w:p w14:paraId="30E014EF" w14:textId="77777777" w:rsidR="00EA1B5F" w:rsidRDefault="00EA1B5F" w:rsidP="00CE1C0D">
      <w:pPr>
        <w:spacing w:line="200" w:lineRule="exact"/>
        <w:rPr>
          <w:rFonts w:ascii="Times New Roman" w:eastAsia="Times New Roman" w:hAnsi="Times New Roman"/>
        </w:rPr>
      </w:pPr>
    </w:p>
    <w:p w14:paraId="6C31AA8E" w14:textId="77777777" w:rsidR="00EA1B5F" w:rsidRDefault="00EA1B5F" w:rsidP="00CE1C0D">
      <w:pPr>
        <w:spacing w:line="200" w:lineRule="exact"/>
        <w:rPr>
          <w:rFonts w:ascii="Times New Roman" w:eastAsia="Times New Roman" w:hAnsi="Times New Roman"/>
        </w:rPr>
      </w:pPr>
    </w:p>
    <w:p w14:paraId="7BC41483" w14:textId="77777777" w:rsidR="00EA1B5F" w:rsidRDefault="00EA1B5F" w:rsidP="00CE1C0D">
      <w:pPr>
        <w:spacing w:line="200" w:lineRule="exact"/>
        <w:rPr>
          <w:rFonts w:ascii="Times New Roman" w:eastAsia="Times New Roman" w:hAnsi="Times New Roman"/>
        </w:rPr>
      </w:pPr>
    </w:p>
    <w:p w14:paraId="29AC0E2E" w14:textId="77777777" w:rsidR="00EA1B5F" w:rsidRDefault="00EA1B5F" w:rsidP="00CE1C0D">
      <w:pPr>
        <w:spacing w:line="200" w:lineRule="exact"/>
        <w:rPr>
          <w:rFonts w:ascii="Times New Roman" w:eastAsia="Times New Roman" w:hAnsi="Times New Roman"/>
        </w:rPr>
      </w:pPr>
    </w:p>
    <w:p w14:paraId="101A14F5" w14:textId="77777777" w:rsidR="00EA1B5F" w:rsidRDefault="00EA1B5F" w:rsidP="00CE1C0D">
      <w:pPr>
        <w:spacing w:line="200" w:lineRule="exact"/>
        <w:rPr>
          <w:rFonts w:ascii="Times New Roman" w:eastAsia="Times New Roman" w:hAnsi="Times New Roman"/>
        </w:rPr>
      </w:pPr>
    </w:p>
    <w:p w14:paraId="25373D66" w14:textId="77777777" w:rsidR="00EA1B5F" w:rsidRDefault="00EA1B5F" w:rsidP="00CE1C0D">
      <w:pPr>
        <w:spacing w:line="200" w:lineRule="exact"/>
        <w:rPr>
          <w:rFonts w:ascii="Times New Roman" w:eastAsia="Times New Roman" w:hAnsi="Times New Roman"/>
        </w:rPr>
      </w:pPr>
    </w:p>
    <w:p w14:paraId="20943323" w14:textId="77777777" w:rsidR="00EA1B5F" w:rsidRDefault="00EA1B5F" w:rsidP="00CE1C0D">
      <w:pPr>
        <w:spacing w:line="200" w:lineRule="exact"/>
        <w:rPr>
          <w:rFonts w:ascii="Times New Roman" w:eastAsia="Times New Roman" w:hAnsi="Times New Roman"/>
        </w:rPr>
      </w:pPr>
    </w:p>
    <w:p w14:paraId="2ACC41D2" w14:textId="77777777" w:rsidR="00EA1B5F" w:rsidRDefault="00EA1B5F" w:rsidP="00CE1C0D">
      <w:pPr>
        <w:spacing w:line="200" w:lineRule="exact"/>
        <w:rPr>
          <w:rFonts w:ascii="Times New Roman" w:eastAsia="Times New Roman" w:hAnsi="Times New Roman"/>
        </w:rPr>
      </w:pPr>
    </w:p>
    <w:p w14:paraId="7174B086" w14:textId="77777777" w:rsidR="00EA1B5F" w:rsidRDefault="00EA1B5F" w:rsidP="00CE1C0D">
      <w:pPr>
        <w:spacing w:line="200" w:lineRule="exact"/>
        <w:rPr>
          <w:rFonts w:ascii="Times New Roman" w:eastAsia="Times New Roman" w:hAnsi="Times New Roman"/>
        </w:rPr>
      </w:pPr>
    </w:p>
    <w:p w14:paraId="66B6C681" w14:textId="77777777" w:rsidR="00EA1B5F" w:rsidRDefault="00EA1B5F" w:rsidP="00CE1C0D">
      <w:pPr>
        <w:spacing w:line="200" w:lineRule="exact"/>
        <w:rPr>
          <w:rFonts w:ascii="Times New Roman" w:eastAsia="Times New Roman" w:hAnsi="Times New Roman"/>
        </w:rPr>
      </w:pPr>
    </w:p>
    <w:p w14:paraId="11DF5791" w14:textId="77777777" w:rsidR="00EA1B5F" w:rsidRDefault="00EA1B5F" w:rsidP="00CE1C0D">
      <w:pPr>
        <w:spacing w:line="200" w:lineRule="exact"/>
        <w:rPr>
          <w:rFonts w:ascii="Times New Roman" w:eastAsia="Times New Roman" w:hAnsi="Times New Roman"/>
        </w:rPr>
      </w:pPr>
    </w:p>
    <w:p w14:paraId="68E63EAC" w14:textId="77777777" w:rsidR="00EA1B5F" w:rsidRDefault="00EA1B5F" w:rsidP="00CE1C0D">
      <w:pPr>
        <w:spacing w:line="200" w:lineRule="exact"/>
        <w:rPr>
          <w:rFonts w:ascii="Times New Roman" w:eastAsia="Times New Roman" w:hAnsi="Times New Roman"/>
        </w:rPr>
      </w:pPr>
    </w:p>
    <w:p w14:paraId="51A70AB5" w14:textId="77777777" w:rsidR="00EA1B5F" w:rsidRDefault="00EA1B5F" w:rsidP="00CE1C0D">
      <w:pPr>
        <w:spacing w:line="200" w:lineRule="exact"/>
        <w:rPr>
          <w:rFonts w:ascii="Times New Roman" w:eastAsia="Times New Roman" w:hAnsi="Times New Roman"/>
        </w:rPr>
      </w:pPr>
    </w:p>
    <w:p w14:paraId="4D10BD6A" w14:textId="77777777" w:rsidR="00EA1B5F" w:rsidRDefault="00EA1B5F" w:rsidP="00CE1C0D">
      <w:pPr>
        <w:spacing w:line="200" w:lineRule="exact"/>
        <w:rPr>
          <w:rFonts w:ascii="Times New Roman" w:eastAsia="Times New Roman" w:hAnsi="Times New Roman"/>
        </w:rPr>
      </w:pPr>
    </w:p>
    <w:p w14:paraId="1AC665FF" w14:textId="77777777" w:rsidR="00EA1B5F" w:rsidRDefault="00EA1B5F" w:rsidP="00CE1C0D">
      <w:pPr>
        <w:spacing w:line="200" w:lineRule="exact"/>
        <w:rPr>
          <w:rFonts w:ascii="Times New Roman" w:eastAsia="Times New Roman" w:hAnsi="Times New Roman"/>
        </w:rPr>
      </w:pPr>
    </w:p>
    <w:p w14:paraId="65C4CC25" w14:textId="77777777" w:rsidR="00EA1B5F" w:rsidRDefault="00EA1B5F" w:rsidP="00CE1C0D">
      <w:pPr>
        <w:spacing w:line="200" w:lineRule="exact"/>
        <w:rPr>
          <w:rFonts w:ascii="Times New Roman" w:eastAsia="Times New Roman" w:hAnsi="Times New Roman"/>
        </w:rPr>
      </w:pPr>
    </w:p>
    <w:p w14:paraId="12B08FA6" w14:textId="77777777" w:rsidR="00EA1B5F" w:rsidRDefault="00EA1B5F" w:rsidP="00CE1C0D">
      <w:pPr>
        <w:spacing w:line="200" w:lineRule="exact"/>
        <w:rPr>
          <w:rFonts w:ascii="Times New Roman" w:eastAsia="Times New Roman" w:hAnsi="Times New Roman"/>
        </w:rPr>
      </w:pPr>
    </w:p>
    <w:p w14:paraId="44EA4067" w14:textId="77777777" w:rsidR="00EA1B5F" w:rsidRDefault="00EA1B5F" w:rsidP="00CE1C0D">
      <w:pPr>
        <w:spacing w:line="200" w:lineRule="exact"/>
        <w:rPr>
          <w:rFonts w:ascii="Times New Roman" w:eastAsia="Times New Roman" w:hAnsi="Times New Roman"/>
        </w:rPr>
      </w:pPr>
    </w:p>
    <w:p w14:paraId="75091304" w14:textId="77777777" w:rsidR="00EA1B5F" w:rsidRDefault="00EA1B5F" w:rsidP="00CE1C0D">
      <w:pPr>
        <w:spacing w:line="200" w:lineRule="exact"/>
        <w:rPr>
          <w:rFonts w:ascii="Times New Roman" w:eastAsia="Times New Roman" w:hAnsi="Times New Roman"/>
        </w:rPr>
      </w:pPr>
    </w:p>
    <w:p w14:paraId="35F0F5DA" w14:textId="77777777" w:rsidR="00EA1B5F" w:rsidRDefault="00EA1B5F" w:rsidP="00CE1C0D">
      <w:pPr>
        <w:spacing w:line="200" w:lineRule="exact"/>
        <w:rPr>
          <w:rFonts w:ascii="Times New Roman" w:eastAsia="Times New Roman" w:hAnsi="Times New Roman"/>
        </w:rPr>
      </w:pPr>
    </w:p>
    <w:p w14:paraId="47A8CA75" w14:textId="77777777" w:rsidR="00EA1B5F" w:rsidRDefault="00EA1B5F" w:rsidP="00CE1C0D">
      <w:pPr>
        <w:spacing w:line="200" w:lineRule="exact"/>
        <w:rPr>
          <w:rFonts w:ascii="Times New Roman" w:eastAsia="Times New Roman" w:hAnsi="Times New Roman"/>
        </w:rPr>
      </w:pPr>
    </w:p>
    <w:p w14:paraId="0E1EB83B" w14:textId="77777777" w:rsidR="00EA1B5F" w:rsidRDefault="00EA1B5F" w:rsidP="00CE1C0D">
      <w:pPr>
        <w:spacing w:line="200" w:lineRule="exact"/>
        <w:rPr>
          <w:rFonts w:ascii="Times New Roman" w:eastAsia="Times New Roman" w:hAnsi="Times New Roman"/>
        </w:rPr>
      </w:pPr>
    </w:p>
    <w:p w14:paraId="3B41A177" w14:textId="77777777" w:rsidR="00EA1B5F" w:rsidRDefault="00EA1B5F" w:rsidP="00CE1C0D">
      <w:pPr>
        <w:spacing w:line="200" w:lineRule="exact"/>
        <w:rPr>
          <w:rFonts w:ascii="Times New Roman" w:eastAsia="Times New Roman" w:hAnsi="Times New Roman"/>
        </w:rPr>
      </w:pPr>
    </w:p>
    <w:p w14:paraId="1D6836A5" w14:textId="77777777" w:rsidR="00EA1B5F" w:rsidRDefault="00EA1B5F" w:rsidP="00CE1C0D">
      <w:pPr>
        <w:spacing w:line="200" w:lineRule="exact"/>
        <w:rPr>
          <w:rFonts w:ascii="Times New Roman" w:eastAsia="Times New Roman" w:hAnsi="Times New Roman"/>
        </w:rPr>
      </w:pPr>
    </w:p>
    <w:p w14:paraId="56CD56F5" w14:textId="77777777" w:rsidR="00EA1B5F" w:rsidRDefault="00EA1B5F" w:rsidP="00CE1C0D">
      <w:pPr>
        <w:spacing w:line="200" w:lineRule="exact"/>
        <w:rPr>
          <w:rFonts w:ascii="Times New Roman" w:eastAsia="Times New Roman" w:hAnsi="Times New Roman"/>
        </w:rPr>
      </w:pPr>
    </w:p>
    <w:p w14:paraId="405950BF" w14:textId="77777777" w:rsidR="00EA1B5F" w:rsidRDefault="00EA1B5F" w:rsidP="00CE1C0D">
      <w:pPr>
        <w:spacing w:line="200" w:lineRule="exact"/>
        <w:rPr>
          <w:rFonts w:ascii="Times New Roman" w:eastAsia="Times New Roman" w:hAnsi="Times New Roman"/>
        </w:rPr>
      </w:pPr>
    </w:p>
    <w:p w14:paraId="46215531" w14:textId="77777777" w:rsidR="00EA1B5F" w:rsidRDefault="00EA1B5F" w:rsidP="00CE1C0D">
      <w:pPr>
        <w:spacing w:line="200" w:lineRule="exact"/>
        <w:rPr>
          <w:rFonts w:ascii="Times New Roman" w:eastAsia="Times New Roman" w:hAnsi="Times New Roman"/>
        </w:rPr>
      </w:pPr>
    </w:p>
    <w:p w14:paraId="0899A4A6" w14:textId="77777777" w:rsidR="00EA1B5F" w:rsidRDefault="00EA1B5F" w:rsidP="00CE1C0D">
      <w:pPr>
        <w:spacing w:line="200" w:lineRule="exact"/>
        <w:rPr>
          <w:rFonts w:ascii="Times New Roman" w:eastAsia="Times New Roman" w:hAnsi="Times New Roman"/>
        </w:rPr>
      </w:pPr>
    </w:p>
    <w:p w14:paraId="1761696F" w14:textId="77777777" w:rsidR="00EA1B5F" w:rsidRDefault="00EA1B5F" w:rsidP="00CE1C0D">
      <w:pPr>
        <w:spacing w:line="200" w:lineRule="exact"/>
        <w:rPr>
          <w:rFonts w:ascii="Times New Roman" w:eastAsia="Times New Roman" w:hAnsi="Times New Roman"/>
        </w:rPr>
      </w:pPr>
    </w:p>
    <w:p w14:paraId="6D0D1529" w14:textId="77777777" w:rsidR="00EA1B5F" w:rsidRDefault="00EA1B5F" w:rsidP="00CE1C0D">
      <w:pPr>
        <w:spacing w:line="200" w:lineRule="exact"/>
        <w:rPr>
          <w:rFonts w:ascii="Times New Roman" w:eastAsia="Times New Roman" w:hAnsi="Times New Roman"/>
        </w:rPr>
      </w:pPr>
    </w:p>
    <w:p w14:paraId="369DB4A1" w14:textId="77777777" w:rsidR="00EA1B5F" w:rsidRDefault="00EA1B5F" w:rsidP="00CE1C0D">
      <w:pPr>
        <w:spacing w:line="200" w:lineRule="exact"/>
        <w:rPr>
          <w:rFonts w:ascii="Times New Roman" w:eastAsia="Times New Roman" w:hAnsi="Times New Roman"/>
        </w:rPr>
      </w:pPr>
    </w:p>
    <w:p w14:paraId="2DE576EE" w14:textId="77777777" w:rsidR="004B3CDD" w:rsidRDefault="00EA1B5F" w:rsidP="00CE1C0D">
      <w:pPr>
        <w:spacing w:line="200" w:lineRule="exact"/>
        <w:rPr>
          <w:rFonts w:ascii="Times New Roman" w:eastAsia="Times New Roman" w:hAnsi="Times New Roman"/>
        </w:rPr>
      </w:pPr>
      <w:r>
        <w:rPr>
          <w:rFonts w:ascii="Times New Roman" w:eastAsia="Times New Roman" w:hAnsi="Times New Roman"/>
        </w:rPr>
        <w:t xml:space="preserve">                                                                                       </w:t>
      </w:r>
    </w:p>
    <w:p w14:paraId="26B28286" w14:textId="77777777" w:rsidR="004B3CDD" w:rsidRDefault="004B3CDD" w:rsidP="00CE1C0D">
      <w:pPr>
        <w:spacing w:line="200" w:lineRule="exact"/>
        <w:rPr>
          <w:rFonts w:ascii="Times New Roman" w:eastAsia="Times New Roman" w:hAnsi="Times New Roman"/>
        </w:rPr>
      </w:pPr>
    </w:p>
    <w:p w14:paraId="7F5198BE" w14:textId="77777777" w:rsidR="004B3CDD" w:rsidRDefault="004B3CDD" w:rsidP="00CE1C0D">
      <w:pPr>
        <w:spacing w:line="200" w:lineRule="exact"/>
        <w:rPr>
          <w:rFonts w:ascii="Times New Roman" w:eastAsia="Times New Roman" w:hAnsi="Times New Roman"/>
        </w:rPr>
      </w:pPr>
    </w:p>
    <w:p w14:paraId="3A70D1C1" w14:textId="77777777" w:rsidR="004B3CDD" w:rsidRDefault="004B3CDD" w:rsidP="00CE1C0D">
      <w:pPr>
        <w:spacing w:line="200" w:lineRule="exact"/>
        <w:rPr>
          <w:rFonts w:ascii="Times New Roman" w:eastAsia="Times New Roman" w:hAnsi="Times New Roman"/>
        </w:rPr>
      </w:pPr>
    </w:p>
    <w:p w14:paraId="49E17C47" w14:textId="77777777" w:rsidR="004B3CDD" w:rsidRDefault="004B3CDD" w:rsidP="00CE1C0D">
      <w:pPr>
        <w:spacing w:line="200" w:lineRule="exact"/>
        <w:rPr>
          <w:rFonts w:ascii="Times New Roman" w:eastAsia="Times New Roman" w:hAnsi="Times New Roman"/>
        </w:rPr>
      </w:pPr>
    </w:p>
    <w:p w14:paraId="6BE93382" w14:textId="77777777" w:rsidR="004B3CDD" w:rsidRDefault="004B3CDD" w:rsidP="00CE1C0D">
      <w:pPr>
        <w:spacing w:line="200" w:lineRule="exact"/>
        <w:rPr>
          <w:rFonts w:ascii="Times New Roman" w:eastAsia="Times New Roman" w:hAnsi="Times New Roman"/>
        </w:rPr>
      </w:pPr>
    </w:p>
    <w:p w14:paraId="359C395F" w14:textId="77777777" w:rsidR="004B3CDD" w:rsidRDefault="004B3CDD" w:rsidP="00CE1C0D">
      <w:pPr>
        <w:spacing w:line="200" w:lineRule="exact"/>
        <w:rPr>
          <w:rFonts w:ascii="Times New Roman" w:eastAsia="Times New Roman" w:hAnsi="Times New Roman"/>
        </w:rPr>
      </w:pPr>
    </w:p>
    <w:p w14:paraId="6AA033A5" w14:textId="77777777" w:rsidR="004B3CDD" w:rsidRDefault="004B3CDD" w:rsidP="00CE1C0D">
      <w:pPr>
        <w:spacing w:line="200" w:lineRule="exact"/>
        <w:rPr>
          <w:rFonts w:ascii="Times New Roman" w:eastAsia="Times New Roman" w:hAnsi="Times New Roman"/>
        </w:rPr>
      </w:pPr>
    </w:p>
    <w:p w14:paraId="1A95C857" w14:textId="77777777" w:rsidR="004B3CDD" w:rsidRDefault="004B3CDD" w:rsidP="00CE1C0D">
      <w:pPr>
        <w:spacing w:line="200" w:lineRule="exact"/>
        <w:rPr>
          <w:rFonts w:ascii="Times New Roman" w:eastAsia="Times New Roman" w:hAnsi="Times New Roman"/>
        </w:rPr>
      </w:pPr>
    </w:p>
    <w:p w14:paraId="7659F304" w14:textId="77777777" w:rsidR="004B3CDD" w:rsidRDefault="004B3CDD" w:rsidP="00CE1C0D">
      <w:pPr>
        <w:spacing w:line="200" w:lineRule="exact"/>
        <w:rPr>
          <w:rFonts w:ascii="Times New Roman" w:eastAsia="Times New Roman" w:hAnsi="Times New Roman"/>
        </w:rPr>
      </w:pPr>
    </w:p>
    <w:p w14:paraId="144C705F" w14:textId="77777777" w:rsidR="004B3CDD" w:rsidRDefault="004B3CDD" w:rsidP="00CE1C0D">
      <w:pPr>
        <w:spacing w:line="200" w:lineRule="exact"/>
        <w:rPr>
          <w:rFonts w:ascii="Times New Roman" w:eastAsia="Times New Roman" w:hAnsi="Times New Roman"/>
        </w:rPr>
      </w:pPr>
    </w:p>
    <w:p w14:paraId="354FA1B4" w14:textId="0C5E5913" w:rsidR="006F3055" w:rsidRDefault="00EA1B5F" w:rsidP="004B3CDD">
      <w:pPr>
        <w:spacing w:line="200" w:lineRule="exact"/>
        <w:jc w:val="center"/>
        <w:rPr>
          <w:rFonts w:ascii="Times New Roman" w:eastAsia="Times New Roman" w:hAnsi="Times New Roman"/>
        </w:rPr>
        <w:sectPr w:rsidR="006F3055" w:rsidSect="00BF4D44">
          <w:pgSz w:w="11920" w:h="16850"/>
          <w:pgMar w:top="1257" w:right="1440" w:bottom="19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rFonts w:ascii="Times New Roman" w:eastAsia="Times New Roman" w:hAnsi="Times New Roman"/>
        </w:rPr>
        <w:t>1</w:t>
      </w:r>
      <w:r w:rsidR="00C002D5">
        <w:rPr>
          <w:rFonts w:ascii="Times New Roman" w:eastAsia="Times New Roman" w:hAnsi="Times New Roman"/>
        </w:rPr>
        <w:t>5</w:t>
      </w:r>
    </w:p>
    <w:bookmarkStart w:id="7" w:name="page13"/>
    <w:bookmarkStart w:id="8" w:name="page14"/>
    <w:bookmarkEnd w:id="7"/>
    <w:bookmarkEnd w:id="8"/>
    <w:p w14:paraId="1FE68B01" w14:textId="147CA1F8" w:rsidR="00C002D5" w:rsidRPr="004B3CDD" w:rsidRDefault="00E41A0B" w:rsidP="004B3CDD">
      <w:pPr>
        <w:spacing w:line="20" w:lineRule="exact"/>
        <w:rPr>
          <w:rFonts w:ascii="Times New Roman" w:eastAsia="Times New Roman" w:hAnsi="Times New Roman"/>
          <w:sz w:val="25"/>
        </w:rPr>
      </w:pPr>
      <w:r>
        <w:rPr>
          <w:rFonts w:ascii="Times New Roman" w:eastAsia="Times New Roman" w:hAnsi="Times New Roman"/>
          <w:noProof/>
        </w:rPr>
        <w:lastRenderedPageBreak/>
        <mc:AlternateContent>
          <mc:Choice Requires="wps">
            <w:drawing>
              <wp:anchor distT="0" distB="0" distL="114300" distR="114300" simplePos="0" relativeHeight="251670016" behindDoc="1" locked="0" layoutInCell="1" allowOverlap="1" wp14:anchorId="1842D030" wp14:editId="288CE302">
                <wp:simplePos x="0" y="0"/>
                <wp:positionH relativeFrom="page">
                  <wp:posOffset>304800</wp:posOffset>
                </wp:positionH>
                <wp:positionV relativeFrom="page">
                  <wp:posOffset>307340</wp:posOffset>
                </wp:positionV>
                <wp:extent cx="6961505" cy="0"/>
                <wp:effectExtent l="9525" t="12065" r="10795" b="6985"/>
                <wp:wrapNone/>
                <wp:docPr id="1432251679" name="Lines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EDC5E" id="Lines 4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71040" behindDoc="1" locked="0" layoutInCell="1" allowOverlap="1" wp14:anchorId="56398C84" wp14:editId="2B2F130C">
                <wp:simplePos x="0" y="0"/>
                <wp:positionH relativeFrom="page">
                  <wp:posOffset>307340</wp:posOffset>
                </wp:positionH>
                <wp:positionV relativeFrom="page">
                  <wp:posOffset>304800</wp:posOffset>
                </wp:positionV>
                <wp:extent cx="0" cy="10091420"/>
                <wp:effectExtent l="12065" t="9525" r="6985" b="5080"/>
                <wp:wrapNone/>
                <wp:docPr id="137797703" name="Lines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EA80F" id="Lines 4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72064" behindDoc="1" locked="0" layoutInCell="1" allowOverlap="1" wp14:anchorId="78D07DF0" wp14:editId="03AE2E04">
                <wp:simplePos x="0" y="0"/>
                <wp:positionH relativeFrom="page">
                  <wp:posOffset>7263130</wp:posOffset>
                </wp:positionH>
                <wp:positionV relativeFrom="page">
                  <wp:posOffset>304800</wp:posOffset>
                </wp:positionV>
                <wp:extent cx="0" cy="10091420"/>
                <wp:effectExtent l="5080" t="9525" r="13970" b="5080"/>
                <wp:wrapNone/>
                <wp:docPr id="1428393630" name="Lines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EA8FF" id="Lines 47"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bookmarkStart w:id="9" w:name="page15"/>
      <w:bookmarkEnd w:id="9"/>
      <w:r>
        <w:rPr>
          <w:rFonts w:ascii="Times New Roman" w:eastAsia="Times New Roman" w:hAnsi="Times New Roman"/>
          <w:noProof/>
        </w:rPr>
        <mc:AlternateContent>
          <mc:Choice Requires="wps">
            <w:drawing>
              <wp:anchor distT="0" distB="0" distL="114300" distR="114300" simplePos="0" relativeHeight="251673088" behindDoc="1" locked="0" layoutInCell="1" allowOverlap="1" wp14:anchorId="4C68040B" wp14:editId="19E30E9D">
                <wp:simplePos x="0" y="0"/>
                <wp:positionH relativeFrom="page">
                  <wp:posOffset>304800</wp:posOffset>
                </wp:positionH>
                <wp:positionV relativeFrom="page">
                  <wp:posOffset>307340</wp:posOffset>
                </wp:positionV>
                <wp:extent cx="6961505" cy="0"/>
                <wp:effectExtent l="9525" t="12065" r="10795" b="6985"/>
                <wp:wrapNone/>
                <wp:docPr id="1915163783" name="Lines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61505"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52A3E" id="Lines 49"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pt,24.2pt" to="572.1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" strokeweight=".48pt">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74112" behindDoc="1" locked="0" layoutInCell="1" allowOverlap="1" wp14:anchorId="4D6FE90C" wp14:editId="2E5AB960">
                <wp:simplePos x="0" y="0"/>
                <wp:positionH relativeFrom="page">
                  <wp:posOffset>307340</wp:posOffset>
                </wp:positionH>
                <wp:positionV relativeFrom="page">
                  <wp:posOffset>304800</wp:posOffset>
                </wp:positionV>
                <wp:extent cx="0" cy="10091420"/>
                <wp:effectExtent l="12065" t="9525" r="6985" b="5080"/>
                <wp:wrapNone/>
                <wp:docPr id="266529641" name="Lines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1BC33" id="Lines 50"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2pt,24pt" to="24.2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" strokeweight=".16931mm">
                <w10:wrap anchorx="page" anchory="page"/>
              </v:line>
            </w:pict>
          </mc:Fallback>
        </mc:AlternateContent>
      </w:r>
      <w:r>
        <w:rPr>
          <w:rFonts w:ascii="Times New Roman" w:eastAsia="Times New Roman" w:hAnsi="Times New Roman"/>
          <w:noProof/>
        </w:rPr>
        <mc:AlternateContent>
          <mc:Choice Requires="wps">
            <w:drawing>
              <wp:anchor distT="0" distB="0" distL="114300" distR="114300" simplePos="0" relativeHeight="251675136" behindDoc="1" locked="0" layoutInCell="1" allowOverlap="1" wp14:anchorId="594C3D09" wp14:editId="5AC363DB">
                <wp:simplePos x="0" y="0"/>
                <wp:positionH relativeFrom="page">
                  <wp:posOffset>7263130</wp:posOffset>
                </wp:positionH>
                <wp:positionV relativeFrom="page">
                  <wp:posOffset>304800</wp:posOffset>
                </wp:positionV>
                <wp:extent cx="0" cy="10091420"/>
                <wp:effectExtent l="5080" t="9525" r="13970" b="5080"/>
                <wp:wrapNone/>
                <wp:docPr id="1959859041" name="Lines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14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CBD8F" id="Lines 51"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1.9pt,24pt" to="571.9pt,8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" strokeweight=".48pt">
                <w10:wrap anchorx="page" anchory="page"/>
              </v:line>
            </w:pict>
          </mc:Fallback>
        </mc:AlternateContent>
      </w:r>
    </w:p>
    <w:sectPr w:rsidR="00C002D5" w:rsidRPr="004B3CDD" w:rsidSect="00BF4D44">
      <w:pgSz w:w="11920" w:h="16850"/>
      <w:pgMar w:top="1257" w:right="1440" w:bottom="190" w:left="13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6F600" w14:textId="77777777" w:rsidR="00F76DE6" w:rsidRDefault="00F76DE6" w:rsidP="004665A0">
      <w:r>
        <w:separator/>
      </w:r>
    </w:p>
  </w:endnote>
  <w:endnote w:type="continuationSeparator" w:id="0">
    <w:p w14:paraId="52304A44" w14:textId="77777777" w:rsidR="00F76DE6" w:rsidRDefault="00F76DE6" w:rsidP="00466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IBM Plex Mono">
    <w:charset w:val="00"/>
    <w:family w:val="modern"/>
    <w:pitch w:val="fixed"/>
    <w:sig w:usb0="A000026F" w:usb1="500020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3F8A5" w14:textId="77777777" w:rsidR="00F76DE6" w:rsidRDefault="00F76DE6" w:rsidP="004665A0">
      <w:r>
        <w:separator/>
      </w:r>
    </w:p>
  </w:footnote>
  <w:footnote w:type="continuationSeparator" w:id="0">
    <w:p w14:paraId="5DBC1E64" w14:textId="77777777" w:rsidR="00F76DE6" w:rsidRDefault="00F76DE6" w:rsidP="00466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0000002"/>
    <w:multiLevelType w:val="multilevel"/>
    <w:tmpl w:val="F2A677AA"/>
    <w:lvl w:ilvl="0">
      <w:start w:val="1"/>
      <w:numFmt w:val="bullet"/>
      <w:lvlText w:val=""/>
      <w:lvlJc w:val="left"/>
      <w:rPr>
        <w:rFonts w:ascii="Wingdings" w:hAnsi="Wingdings" w:hint="default"/>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00000003"/>
    <w:multiLevelType w:val="multilevel"/>
    <w:tmpl w:val="00000003"/>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0000004"/>
    <w:multiLevelType w:val="multilevel"/>
    <w:tmpl w:val="0000000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00000005"/>
    <w:multiLevelType w:val="multilevel"/>
    <w:tmpl w:val="0000000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00000006"/>
    <w:multiLevelType w:val="multilevel"/>
    <w:tmpl w:val="0000000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00000007"/>
    <w:multiLevelType w:val="multilevel"/>
    <w:tmpl w:val="00000007"/>
    <w:lvl w:ilvl="0">
      <w:start w:val="6"/>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00000008"/>
    <w:multiLevelType w:val="multilevel"/>
    <w:tmpl w:val="00000008"/>
    <w:lvl w:ilvl="0">
      <w:start w:val="7"/>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00000009"/>
    <w:multiLevelType w:val="multilevel"/>
    <w:tmpl w:val="00000009"/>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154408AF"/>
    <w:multiLevelType w:val="multilevel"/>
    <w:tmpl w:val="AAE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814F2"/>
    <w:multiLevelType w:val="multilevel"/>
    <w:tmpl w:val="9C5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511"/>
    <w:multiLevelType w:val="hybridMultilevel"/>
    <w:tmpl w:val="E40427B2"/>
    <w:lvl w:ilvl="0" w:tplc="AF7A6682">
      <w:start w:val="1"/>
      <w:numFmt w:val="decimal"/>
      <w:lvlText w:val="%1."/>
      <w:lvlJc w:val="left"/>
      <w:pPr>
        <w:ind w:left="72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B91864"/>
    <w:multiLevelType w:val="multilevel"/>
    <w:tmpl w:val="C33E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774BA1"/>
    <w:multiLevelType w:val="hybridMultilevel"/>
    <w:tmpl w:val="3EE42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1A44F5"/>
    <w:multiLevelType w:val="multilevel"/>
    <w:tmpl w:val="72D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823A3"/>
    <w:multiLevelType w:val="multilevel"/>
    <w:tmpl w:val="CCA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C707D"/>
    <w:multiLevelType w:val="multilevel"/>
    <w:tmpl w:val="F2A677AA"/>
    <w:lvl w:ilvl="0">
      <w:start w:val="1"/>
      <w:numFmt w:val="bullet"/>
      <w:lvlText w:val=""/>
      <w:lvlJc w:val="left"/>
      <w:rPr>
        <w:rFonts w:ascii="Wingdings" w:hAnsi="Wingdings" w:hint="default"/>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7" w15:restartNumberingAfterBreak="0">
    <w:nsid w:val="474C7519"/>
    <w:multiLevelType w:val="multilevel"/>
    <w:tmpl w:val="2458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7197C"/>
    <w:multiLevelType w:val="multilevel"/>
    <w:tmpl w:val="CD5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7095E"/>
    <w:multiLevelType w:val="multilevel"/>
    <w:tmpl w:val="FDD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52138"/>
    <w:multiLevelType w:val="hybridMultilevel"/>
    <w:tmpl w:val="0EAC328A"/>
    <w:lvl w:ilvl="0" w:tplc="4009000B">
      <w:start w:val="1"/>
      <w:numFmt w:val="bullet"/>
      <w:lvlText w:val=""/>
      <w:lvlJc w:val="left"/>
      <w:pPr>
        <w:ind w:left="790" w:hanging="360"/>
      </w:pPr>
      <w:rPr>
        <w:rFonts w:ascii="Wingdings" w:hAnsi="Wingdings"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21" w15:restartNumberingAfterBreak="0">
    <w:nsid w:val="505E7426"/>
    <w:multiLevelType w:val="multilevel"/>
    <w:tmpl w:val="5A8E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42AA8"/>
    <w:multiLevelType w:val="multilevel"/>
    <w:tmpl w:val="540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73A63"/>
    <w:multiLevelType w:val="multilevel"/>
    <w:tmpl w:val="5DF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75950"/>
    <w:multiLevelType w:val="multilevel"/>
    <w:tmpl w:val="406E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74996"/>
    <w:multiLevelType w:val="multilevel"/>
    <w:tmpl w:val="66D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2208E"/>
    <w:multiLevelType w:val="multilevel"/>
    <w:tmpl w:val="600A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D3F35"/>
    <w:multiLevelType w:val="multilevel"/>
    <w:tmpl w:val="153A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136891"/>
    <w:multiLevelType w:val="hybridMultilevel"/>
    <w:tmpl w:val="97E2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B13BF9"/>
    <w:multiLevelType w:val="multilevel"/>
    <w:tmpl w:val="05F0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229246">
    <w:abstractNumId w:val="0"/>
  </w:num>
  <w:num w:numId="2" w16cid:durableId="352222795">
    <w:abstractNumId w:val="1"/>
  </w:num>
  <w:num w:numId="3" w16cid:durableId="291793771">
    <w:abstractNumId w:val="2"/>
  </w:num>
  <w:num w:numId="4" w16cid:durableId="1667896525">
    <w:abstractNumId w:val="3"/>
  </w:num>
  <w:num w:numId="5" w16cid:durableId="1491480427">
    <w:abstractNumId w:val="4"/>
  </w:num>
  <w:num w:numId="6" w16cid:durableId="2030327154">
    <w:abstractNumId w:val="5"/>
  </w:num>
  <w:num w:numId="7" w16cid:durableId="1408920899">
    <w:abstractNumId w:val="6"/>
  </w:num>
  <w:num w:numId="8" w16cid:durableId="234245865">
    <w:abstractNumId w:val="7"/>
  </w:num>
  <w:num w:numId="9" w16cid:durableId="531503873">
    <w:abstractNumId w:val="8"/>
  </w:num>
  <w:num w:numId="10" w16cid:durableId="250282189">
    <w:abstractNumId w:val="21"/>
  </w:num>
  <w:num w:numId="11" w16cid:durableId="183324527">
    <w:abstractNumId w:val="20"/>
  </w:num>
  <w:num w:numId="12" w16cid:durableId="1394084171">
    <w:abstractNumId w:val="16"/>
  </w:num>
  <w:num w:numId="13" w16cid:durableId="1336415224">
    <w:abstractNumId w:val="13"/>
  </w:num>
  <w:num w:numId="14" w16cid:durableId="545068462">
    <w:abstractNumId w:val="27"/>
  </w:num>
  <w:num w:numId="15" w16cid:durableId="1998147872">
    <w:abstractNumId w:val="28"/>
  </w:num>
  <w:num w:numId="16" w16cid:durableId="528955650">
    <w:abstractNumId w:val="25"/>
  </w:num>
  <w:num w:numId="17" w16cid:durableId="688068550">
    <w:abstractNumId w:val="12"/>
  </w:num>
  <w:num w:numId="18" w16cid:durableId="1136752902">
    <w:abstractNumId w:val="15"/>
  </w:num>
  <w:num w:numId="19" w16cid:durableId="1921136448">
    <w:abstractNumId w:val="23"/>
  </w:num>
  <w:num w:numId="20" w16cid:durableId="638265904">
    <w:abstractNumId w:val="17"/>
  </w:num>
  <w:num w:numId="21" w16cid:durableId="1983774973">
    <w:abstractNumId w:val="11"/>
  </w:num>
  <w:num w:numId="22" w16cid:durableId="485973391">
    <w:abstractNumId w:val="29"/>
  </w:num>
  <w:num w:numId="23" w16cid:durableId="1152134274">
    <w:abstractNumId w:val="9"/>
  </w:num>
  <w:num w:numId="24" w16cid:durableId="852182711">
    <w:abstractNumId w:val="26"/>
  </w:num>
  <w:num w:numId="25" w16cid:durableId="510802784">
    <w:abstractNumId w:val="22"/>
  </w:num>
  <w:num w:numId="26" w16cid:durableId="485827906">
    <w:abstractNumId w:val="10"/>
  </w:num>
  <w:num w:numId="27" w16cid:durableId="462816197">
    <w:abstractNumId w:val="18"/>
  </w:num>
  <w:num w:numId="28" w16cid:durableId="1260720319">
    <w:abstractNumId w:val="24"/>
  </w:num>
  <w:num w:numId="29" w16cid:durableId="845168563">
    <w:abstractNumId w:val="14"/>
  </w:num>
  <w:num w:numId="30" w16cid:durableId="764835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EE6"/>
    <w:rsid w:val="00004ED9"/>
    <w:rsid w:val="0002782B"/>
    <w:rsid w:val="000A1C64"/>
    <w:rsid w:val="000A5A49"/>
    <w:rsid w:val="000B2B9E"/>
    <w:rsid w:val="000D23F7"/>
    <w:rsid w:val="00103678"/>
    <w:rsid w:val="001278E4"/>
    <w:rsid w:val="00135B2F"/>
    <w:rsid w:val="00140F7B"/>
    <w:rsid w:val="0016446C"/>
    <w:rsid w:val="001728A6"/>
    <w:rsid w:val="00211BDB"/>
    <w:rsid w:val="002C181A"/>
    <w:rsid w:val="003145B5"/>
    <w:rsid w:val="00397129"/>
    <w:rsid w:val="003B560D"/>
    <w:rsid w:val="003D3A13"/>
    <w:rsid w:val="003F0CAE"/>
    <w:rsid w:val="00413604"/>
    <w:rsid w:val="0043155B"/>
    <w:rsid w:val="004665A0"/>
    <w:rsid w:val="004923FD"/>
    <w:rsid w:val="004B3CDD"/>
    <w:rsid w:val="004B63BD"/>
    <w:rsid w:val="004C6FAC"/>
    <w:rsid w:val="004D1E83"/>
    <w:rsid w:val="0058418E"/>
    <w:rsid w:val="005C2C95"/>
    <w:rsid w:val="005C34FD"/>
    <w:rsid w:val="005C3EE6"/>
    <w:rsid w:val="005D55AF"/>
    <w:rsid w:val="005D79A5"/>
    <w:rsid w:val="005F4589"/>
    <w:rsid w:val="00611173"/>
    <w:rsid w:val="00633790"/>
    <w:rsid w:val="006538AF"/>
    <w:rsid w:val="00675C15"/>
    <w:rsid w:val="006861F2"/>
    <w:rsid w:val="006C0544"/>
    <w:rsid w:val="006C59FB"/>
    <w:rsid w:val="006F3055"/>
    <w:rsid w:val="00730183"/>
    <w:rsid w:val="00737B73"/>
    <w:rsid w:val="00751175"/>
    <w:rsid w:val="00776D9C"/>
    <w:rsid w:val="00777601"/>
    <w:rsid w:val="007C5290"/>
    <w:rsid w:val="00827A9D"/>
    <w:rsid w:val="0085393C"/>
    <w:rsid w:val="0085480B"/>
    <w:rsid w:val="00863F95"/>
    <w:rsid w:val="00976216"/>
    <w:rsid w:val="009F76F7"/>
    <w:rsid w:val="00A3009E"/>
    <w:rsid w:val="00A90FDC"/>
    <w:rsid w:val="00AB78AF"/>
    <w:rsid w:val="00AD435D"/>
    <w:rsid w:val="00B7376F"/>
    <w:rsid w:val="00BF27CC"/>
    <w:rsid w:val="00BF4D44"/>
    <w:rsid w:val="00C002D5"/>
    <w:rsid w:val="00C054B4"/>
    <w:rsid w:val="00CA0AEC"/>
    <w:rsid w:val="00CA1CE4"/>
    <w:rsid w:val="00CC2B2F"/>
    <w:rsid w:val="00CE1C0D"/>
    <w:rsid w:val="00CE6779"/>
    <w:rsid w:val="00D66B42"/>
    <w:rsid w:val="00D674B9"/>
    <w:rsid w:val="00DC320B"/>
    <w:rsid w:val="00DF6F67"/>
    <w:rsid w:val="00E04F17"/>
    <w:rsid w:val="00E20489"/>
    <w:rsid w:val="00E41A0B"/>
    <w:rsid w:val="00E430C2"/>
    <w:rsid w:val="00E87FEA"/>
    <w:rsid w:val="00E94266"/>
    <w:rsid w:val="00E94674"/>
    <w:rsid w:val="00EA1B5F"/>
    <w:rsid w:val="00EA33FC"/>
    <w:rsid w:val="00EA5668"/>
    <w:rsid w:val="00EB427D"/>
    <w:rsid w:val="00ED011C"/>
    <w:rsid w:val="00ED04FB"/>
    <w:rsid w:val="00EF1908"/>
    <w:rsid w:val="00F07011"/>
    <w:rsid w:val="00F14B7A"/>
    <w:rsid w:val="00F6233F"/>
    <w:rsid w:val="00F76DE6"/>
    <w:rsid w:val="00FB75BA"/>
    <w:rsid w:val="1412582D"/>
    <w:rsid w:val="5B20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C5547"/>
  <w15:chartTrackingRefBased/>
  <w15:docId w15:val="{19B5503E-EBD5-4196-8983-8493A003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D66B42"/>
    <w:pPr>
      <w:keepNext/>
      <w:keepLines/>
      <w:spacing w:after="292" w:line="259" w:lineRule="auto"/>
      <w:ind w:left="10" w:hanging="10"/>
      <w:outlineLvl w:val="1"/>
    </w:pPr>
    <w:rPr>
      <w:rFonts w:ascii="Times New Roman" w:eastAsia="Times New Roman" w:hAnsi="Times New Roman" w:cs="Times New Roman"/>
      <w:b/>
      <w:color w:val="000000"/>
      <w:sz w:val="28"/>
      <w:szCs w:val="22"/>
      <w:lang w:val="en-US" w:eastAsia="en-US"/>
    </w:rPr>
  </w:style>
  <w:style w:type="paragraph" w:styleId="Heading3">
    <w:name w:val="heading 3"/>
    <w:basedOn w:val="Normal"/>
    <w:next w:val="Normal"/>
    <w:link w:val="Heading3Char"/>
    <w:uiPriority w:val="9"/>
    <w:semiHidden/>
    <w:unhideWhenUsed/>
    <w:qFormat/>
    <w:rsid w:val="005F458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F27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A33FC"/>
    <w:pPr>
      <w:ind w:left="720"/>
    </w:pPr>
  </w:style>
  <w:style w:type="paragraph" w:styleId="NormalWeb">
    <w:name w:val="Normal (Web)"/>
    <w:basedOn w:val="Normal"/>
    <w:uiPriority w:val="99"/>
    <w:unhideWhenUsed/>
    <w:rsid w:val="0075117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3A13"/>
    <w:rPr>
      <w:color w:val="0563C1" w:themeColor="hyperlink"/>
      <w:u w:val="single"/>
    </w:rPr>
  </w:style>
  <w:style w:type="character" w:customStyle="1" w:styleId="UnresolvedMention1">
    <w:name w:val="Unresolved Mention1"/>
    <w:basedOn w:val="DefaultParagraphFont"/>
    <w:uiPriority w:val="99"/>
    <w:semiHidden/>
    <w:unhideWhenUsed/>
    <w:rsid w:val="003D3A13"/>
    <w:rPr>
      <w:color w:val="605E5C"/>
      <w:shd w:val="clear" w:color="auto" w:fill="E1DFDD"/>
    </w:rPr>
  </w:style>
  <w:style w:type="character" w:customStyle="1" w:styleId="Heading2Char">
    <w:name w:val="Heading 2 Char"/>
    <w:basedOn w:val="DefaultParagraphFont"/>
    <w:link w:val="Heading2"/>
    <w:rsid w:val="00D66B42"/>
    <w:rPr>
      <w:rFonts w:ascii="Times New Roman" w:eastAsia="Times New Roman" w:hAnsi="Times New Roman" w:cs="Times New Roman"/>
      <w:b/>
      <w:color w:val="000000"/>
      <w:sz w:val="28"/>
      <w:szCs w:val="22"/>
      <w:lang w:val="en-US" w:eastAsia="en-US"/>
    </w:rPr>
  </w:style>
  <w:style w:type="character" w:styleId="Strong">
    <w:name w:val="Strong"/>
    <w:basedOn w:val="DefaultParagraphFont"/>
    <w:uiPriority w:val="22"/>
    <w:qFormat/>
    <w:rsid w:val="0016446C"/>
    <w:rPr>
      <w:b/>
      <w:bCs/>
    </w:rPr>
  </w:style>
  <w:style w:type="character" w:customStyle="1" w:styleId="Heading4Char">
    <w:name w:val="Heading 4 Char"/>
    <w:basedOn w:val="DefaultParagraphFont"/>
    <w:link w:val="Heading4"/>
    <w:uiPriority w:val="9"/>
    <w:semiHidden/>
    <w:rsid w:val="00BF27C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F27CC"/>
    <w:rPr>
      <w:rFonts w:ascii="Courier New" w:eastAsia="Times New Roman" w:hAnsi="Courier New" w:cs="Courier New"/>
      <w:sz w:val="20"/>
      <w:szCs w:val="20"/>
    </w:rPr>
  </w:style>
  <w:style w:type="character" w:styleId="Emphasis">
    <w:name w:val="Emphasis"/>
    <w:basedOn w:val="DefaultParagraphFont"/>
    <w:uiPriority w:val="20"/>
    <w:qFormat/>
    <w:rsid w:val="00737B73"/>
    <w:rPr>
      <w:i/>
      <w:iCs/>
    </w:rPr>
  </w:style>
  <w:style w:type="paragraph" w:styleId="Header">
    <w:name w:val="header"/>
    <w:basedOn w:val="Normal"/>
    <w:link w:val="HeaderChar"/>
    <w:uiPriority w:val="99"/>
    <w:unhideWhenUsed/>
    <w:rsid w:val="004665A0"/>
    <w:pPr>
      <w:tabs>
        <w:tab w:val="center" w:pos="4680"/>
        <w:tab w:val="right" w:pos="9360"/>
      </w:tabs>
    </w:pPr>
  </w:style>
  <w:style w:type="character" w:customStyle="1" w:styleId="HeaderChar">
    <w:name w:val="Header Char"/>
    <w:basedOn w:val="DefaultParagraphFont"/>
    <w:link w:val="Header"/>
    <w:uiPriority w:val="99"/>
    <w:rsid w:val="004665A0"/>
  </w:style>
  <w:style w:type="paragraph" w:styleId="Footer">
    <w:name w:val="footer"/>
    <w:basedOn w:val="Normal"/>
    <w:link w:val="FooterChar"/>
    <w:uiPriority w:val="99"/>
    <w:unhideWhenUsed/>
    <w:rsid w:val="004665A0"/>
    <w:pPr>
      <w:tabs>
        <w:tab w:val="center" w:pos="4680"/>
        <w:tab w:val="right" w:pos="9360"/>
      </w:tabs>
    </w:pPr>
  </w:style>
  <w:style w:type="character" w:customStyle="1" w:styleId="FooterChar">
    <w:name w:val="Footer Char"/>
    <w:basedOn w:val="DefaultParagraphFont"/>
    <w:link w:val="Footer"/>
    <w:uiPriority w:val="99"/>
    <w:rsid w:val="004665A0"/>
  </w:style>
  <w:style w:type="character" w:customStyle="1" w:styleId="Heading3Char">
    <w:name w:val="Heading 3 Char"/>
    <w:basedOn w:val="DefaultParagraphFont"/>
    <w:link w:val="Heading3"/>
    <w:uiPriority w:val="9"/>
    <w:semiHidden/>
    <w:rsid w:val="005F4589"/>
    <w:rPr>
      <w:rFonts w:asciiTheme="majorHAnsi" w:eastAsiaTheme="majorEastAsia" w:hAnsiTheme="majorHAnsi" w:cstheme="majorBidi"/>
      <w:color w:val="1F3763" w:themeColor="accent1" w:themeShade="7F"/>
      <w:sz w:val="24"/>
      <w:szCs w:val="24"/>
    </w:rPr>
  </w:style>
  <w:style w:type="character" w:customStyle="1" w:styleId="hljs-keyword">
    <w:name w:val="hljs-keyword"/>
    <w:basedOn w:val="DefaultParagraphFont"/>
    <w:rsid w:val="00EA5668"/>
  </w:style>
  <w:style w:type="character" w:customStyle="1" w:styleId="hljs-comment">
    <w:name w:val="hljs-comment"/>
    <w:basedOn w:val="DefaultParagraphFont"/>
    <w:rsid w:val="00EA5668"/>
  </w:style>
  <w:style w:type="character" w:customStyle="1" w:styleId="hljs-string">
    <w:name w:val="hljs-string"/>
    <w:basedOn w:val="DefaultParagraphFont"/>
    <w:rsid w:val="00EA5668"/>
  </w:style>
  <w:style w:type="character" w:customStyle="1" w:styleId="hljs-title">
    <w:name w:val="hljs-title"/>
    <w:basedOn w:val="DefaultParagraphFont"/>
    <w:rsid w:val="00EA5668"/>
  </w:style>
  <w:style w:type="character" w:customStyle="1" w:styleId="hljs-params">
    <w:name w:val="hljs-params"/>
    <w:basedOn w:val="DefaultParagraphFont"/>
    <w:rsid w:val="00EA5668"/>
  </w:style>
  <w:style w:type="character" w:customStyle="1" w:styleId="hljs-number">
    <w:name w:val="hljs-number"/>
    <w:basedOn w:val="DefaultParagraphFont"/>
    <w:rsid w:val="00EA5668"/>
  </w:style>
  <w:style w:type="character" w:customStyle="1" w:styleId="hljs-builtin">
    <w:name w:val="hljs-built_in"/>
    <w:basedOn w:val="DefaultParagraphFont"/>
    <w:rsid w:val="00EA5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1828">
      <w:bodyDiv w:val="1"/>
      <w:marLeft w:val="0"/>
      <w:marRight w:val="0"/>
      <w:marTop w:val="0"/>
      <w:marBottom w:val="0"/>
      <w:divBdr>
        <w:top w:val="none" w:sz="0" w:space="0" w:color="auto"/>
        <w:left w:val="none" w:sz="0" w:space="0" w:color="auto"/>
        <w:bottom w:val="none" w:sz="0" w:space="0" w:color="auto"/>
        <w:right w:val="none" w:sz="0" w:space="0" w:color="auto"/>
      </w:divBdr>
    </w:div>
    <w:div w:id="45298360">
      <w:bodyDiv w:val="1"/>
      <w:marLeft w:val="0"/>
      <w:marRight w:val="0"/>
      <w:marTop w:val="0"/>
      <w:marBottom w:val="0"/>
      <w:divBdr>
        <w:top w:val="none" w:sz="0" w:space="0" w:color="auto"/>
        <w:left w:val="none" w:sz="0" w:space="0" w:color="auto"/>
        <w:bottom w:val="none" w:sz="0" w:space="0" w:color="auto"/>
        <w:right w:val="none" w:sz="0" w:space="0" w:color="auto"/>
      </w:divBdr>
      <w:divsChild>
        <w:div w:id="1327200862">
          <w:marLeft w:val="0"/>
          <w:marRight w:val="0"/>
          <w:marTop w:val="0"/>
          <w:marBottom w:val="0"/>
          <w:divBdr>
            <w:top w:val="none" w:sz="0" w:space="0" w:color="auto"/>
            <w:left w:val="none" w:sz="0" w:space="0" w:color="auto"/>
            <w:bottom w:val="none" w:sz="0" w:space="0" w:color="auto"/>
            <w:right w:val="none" w:sz="0" w:space="0" w:color="auto"/>
          </w:divBdr>
          <w:divsChild>
            <w:div w:id="216740470">
              <w:marLeft w:val="0"/>
              <w:marRight w:val="0"/>
              <w:marTop w:val="0"/>
              <w:marBottom w:val="0"/>
              <w:divBdr>
                <w:top w:val="none" w:sz="0" w:space="0" w:color="auto"/>
                <w:left w:val="none" w:sz="0" w:space="0" w:color="auto"/>
                <w:bottom w:val="none" w:sz="0" w:space="0" w:color="auto"/>
                <w:right w:val="none" w:sz="0" w:space="0" w:color="auto"/>
              </w:divBdr>
            </w:div>
            <w:div w:id="2017800195">
              <w:marLeft w:val="0"/>
              <w:marRight w:val="0"/>
              <w:marTop w:val="0"/>
              <w:marBottom w:val="0"/>
              <w:divBdr>
                <w:top w:val="none" w:sz="0" w:space="0" w:color="auto"/>
                <w:left w:val="none" w:sz="0" w:space="0" w:color="auto"/>
                <w:bottom w:val="none" w:sz="0" w:space="0" w:color="auto"/>
                <w:right w:val="none" w:sz="0" w:space="0" w:color="auto"/>
              </w:divBdr>
            </w:div>
            <w:div w:id="2131780795">
              <w:marLeft w:val="0"/>
              <w:marRight w:val="0"/>
              <w:marTop w:val="0"/>
              <w:marBottom w:val="0"/>
              <w:divBdr>
                <w:top w:val="none" w:sz="0" w:space="0" w:color="auto"/>
                <w:left w:val="none" w:sz="0" w:space="0" w:color="auto"/>
                <w:bottom w:val="none" w:sz="0" w:space="0" w:color="auto"/>
                <w:right w:val="none" w:sz="0" w:space="0" w:color="auto"/>
              </w:divBdr>
            </w:div>
            <w:div w:id="1872256913">
              <w:marLeft w:val="0"/>
              <w:marRight w:val="0"/>
              <w:marTop w:val="0"/>
              <w:marBottom w:val="0"/>
              <w:divBdr>
                <w:top w:val="none" w:sz="0" w:space="0" w:color="auto"/>
                <w:left w:val="none" w:sz="0" w:space="0" w:color="auto"/>
                <w:bottom w:val="none" w:sz="0" w:space="0" w:color="auto"/>
                <w:right w:val="none" w:sz="0" w:space="0" w:color="auto"/>
              </w:divBdr>
            </w:div>
            <w:div w:id="1864007623">
              <w:marLeft w:val="0"/>
              <w:marRight w:val="0"/>
              <w:marTop w:val="0"/>
              <w:marBottom w:val="0"/>
              <w:divBdr>
                <w:top w:val="none" w:sz="0" w:space="0" w:color="auto"/>
                <w:left w:val="none" w:sz="0" w:space="0" w:color="auto"/>
                <w:bottom w:val="none" w:sz="0" w:space="0" w:color="auto"/>
                <w:right w:val="none" w:sz="0" w:space="0" w:color="auto"/>
              </w:divBdr>
            </w:div>
            <w:div w:id="672802476">
              <w:marLeft w:val="0"/>
              <w:marRight w:val="0"/>
              <w:marTop w:val="0"/>
              <w:marBottom w:val="0"/>
              <w:divBdr>
                <w:top w:val="none" w:sz="0" w:space="0" w:color="auto"/>
                <w:left w:val="none" w:sz="0" w:space="0" w:color="auto"/>
                <w:bottom w:val="none" w:sz="0" w:space="0" w:color="auto"/>
                <w:right w:val="none" w:sz="0" w:space="0" w:color="auto"/>
              </w:divBdr>
            </w:div>
            <w:div w:id="637884400">
              <w:marLeft w:val="0"/>
              <w:marRight w:val="0"/>
              <w:marTop w:val="0"/>
              <w:marBottom w:val="0"/>
              <w:divBdr>
                <w:top w:val="none" w:sz="0" w:space="0" w:color="auto"/>
                <w:left w:val="none" w:sz="0" w:space="0" w:color="auto"/>
                <w:bottom w:val="none" w:sz="0" w:space="0" w:color="auto"/>
                <w:right w:val="none" w:sz="0" w:space="0" w:color="auto"/>
              </w:divBdr>
            </w:div>
            <w:div w:id="852039837">
              <w:marLeft w:val="0"/>
              <w:marRight w:val="0"/>
              <w:marTop w:val="0"/>
              <w:marBottom w:val="0"/>
              <w:divBdr>
                <w:top w:val="none" w:sz="0" w:space="0" w:color="auto"/>
                <w:left w:val="none" w:sz="0" w:space="0" w:color="auto"/>
                <w:bottom w:val="none" w:sz="0" w:space="0" w:color="auto"/>
                <w:right w:val="none" w:sz="0" w:space="0" w:color="auto"/>
              </w:divBdr>
            </w:div>
            <w:div w:id="1003356256">
              <w:marLeft w:val="0"/>
              <w:marRight w:val="0"/>
              <w:marTop w:val="0"/>
              <w:marBottom w:val="0"/>
              <w:divBdr>
                <w:top w:val="none" w:sz="0" w:space="0" w:color="auto"/>
                <w:left w:val="none" w:sz="0" w:space="0" w:color="auto"/>
                <w:bottom w:val="none" w:sz="0" w:space="0" w:color="auto"/>
                <w:right w:val="none" w:sz="0" w:space="0" w:color="auto"/>
              </w:divBdr>
            </w:div>
            <w:div w:id="1531381718">
              <w:marLeft w:val="0"/>
              <w:marRight w:val="0"/>
              <w:marTop w:val="0"/>
              <w:marBottom w:val="0"/>
              <w:divBdr>
                <w:top w:val="none" w:sz="0" w:space="0" w:color="auto"/>
                <w:left w:val="none" w:sz="0" w:space="0" w:color="auto"/>
                <w:bottom w:val="none" w:sz="0" w:space="0" w:color="auto"/>
                <w:right w:val="none" w:sz="0" w:space="0" w:color="auto"/>
              </w:divBdr>
            </w:div>
            <w:div w:id="908465584">
              <w:marLeft w:val="0"/>
              <w:marRight w:val="0"/>
              <w:marTop w:val="0"/>
              <w:marBottom w:val="0"/>
              <w:divBdr>
                <w:top w:val="none" w:sz="0" w:space="0" w:color="auto"/>
                <w:left w:val="none" w:sz="0" w:space="0" w:color="auto"/>
                <w:bottom w:val="none" w:sz="0" w:space="0" w:color="auto"/>
                <w:right w:val="none" w:sz="0" w:space="0" w:color="auto"/>
              </w:divBdr>
            </w:div>
            <w:div w:id="118763387">
              <w:marLeft w:val="0"/>
              <w:marRight w:val="0"/>
              <w:marTop w:val="0"/>
              <w:marBottom w:val="0"/>
              <w:divBdr>
                <w:top w:val="none" w:sz="0" w:space="0" w:color="auto"/>
                <w:left w:val="none" w:sz="0" w:space="0" w:color="auto"/>
                <w:bottom w:val="none" w:sz="0" w:space="0" w:color="auto"/>
                <w:right w:val="none" w:sz="0" w:space="0" w:color="auto"/>
              </w:divBdr>
            </w:div>
            <w:div w:id="664480240">
              <w:marLeft w:val="0"/>
              <w:marRight w:val="0"/>
              <w:marTop w:val="0"/>
              <w:marBottom w:val="0"/>
              <w:divBdr>
                <w:top w:val="none" w:sz="0" w:space="0" w:color="auto"/>
                <w:left w:val="none" w:sz="0" w:space="0" w:color="auto"/>
                <w:bottom w:val="none" w:sz="0" w:space="0" w:color="auto"/>
                <w:right w:val="none" w:sz="0" w:space="0" w:color="auto"/>
              </w:divBdr>
            </w:div>
            <w:div w:id="1950425891">
              <w:marLeft w:val="0"/>
              <w:marRight w:val="0"/>
              <w:marTop w:val="0"/>
              <w:marBottom w:val="0"/>
              <w:divBdr>
                <w:top w:val="none" w:sz="0" w:space="0" w:color="auto"/>
                <w:left w:val="none" w:sz="0" w:space="0" w:color="auto"/>
                <w:bottom w:val="none" w:sz="0" w:space="0" w:color="auto"/>
                <w:right w:val="none" w:sz="0" w:space="0" w:color="auto"/>
              </w:divBdr>
            </w:div>
            <w:div w:id="228081374">
              <w:marLeft w:val="0"/>
              <w:marRight w:val="0"/>
              <w:marTop w:val="0"/>
              <w:marBottom w:val="0"/>
              <w:divBdr>
                <w:top w:val="none" w:sz="0" w:space="0" w:color="auto"/>
                <w:left w:val="none" w:sz="0" w:space="0" w:color="auto"/>
                <w:bottom w:val="none" w:sz="0" w:space="0" w:color="auto"/>
                <w:right w:val="none" w:sz="0" w:space="0" w:color="auto"/>
              </w:divBdr>
            </w:div>
            <w:div w:id="1396972511">
              <w:marLeft w:val="0"/>
              <w:marRight w:val="0"/>
              <w:marTop w:val="0"/>
              <w:marBottom w:val="0"/>
              <w:divBdr>
                <w:top w:val="none" w:sz="0" w:space="0" w:color="auto"/>
                <w:left w:val="none" w:sz="0" w:space="0" w:color="auto"/>
                <w:bottom w:val="none" w:sz="0" w:space="0" w:color="auto"/>
                <w:right w:val="none" w:sz="0" w:space="0" w:color="auto"/>
              </w:divBdr>
            </w:div>
            <w:div w:id="1095592527">
              <w:marLeft w:val="0"/>
              <w:marRight w:val="0"/>
              <w:marTop w:val="0"/>
              <w:marBottom w:val="0"/>
              <w:divBdr>
                <w:top w:val="none" w:sz="0" w:space="0" w:color="auto"/>
                <w:left w:val="none" w:sz="0" w:space="0" w:color="auto"/>
                <w:bottom w:val="none" w:sz="0" w:space="0" w:color="auto"/>
                <w:right w:val="none" w:sz="0" w:space="0" w:color="auto"/>
              </w:divBdr>
            </w:div>
            <w:div w:id="2013141603">
              <w:marLeft w:val="0"/>
              <w:marRight w:val="0"/>
              <w:marTop w:val="0"/>
              <w:marBottom w:val="0"/>
              <w:divBdr>
                <w:top w:val="none" w:sz="0" w:space="0" w:color="auto"/>
                <w:left w:val="none" w:sz="0" w:space="0" w:color="auto"/>
                <w:bottom w:val="none" w:sz="0" w:space="0" w:color="auto"/>
                <w:right w:val="none" w:sz="0" w:space="0" w:color="auto"/>
              </w:divBdr>
            </w:div>
            <w:div w:id="17188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9522">
      <w:bodyDiv w:val="1"/>
      <w:marLeft w:val="0"/>
      <w:marRight w:val="0"/>
      <w:marTop w:val="0"/>
      <w:marBottom w:val="0"/>
      <w:divBdr>
        <w:top w:val="none" w:sz="0" w:space="0" w:color="auto"/>
        <w:left w:val="none" w:sz="0" w:space="0" w:color="auto"/>
        <w:bottom w:val="none" w:sz="0" w:space="0" w:color="auto"/>
        <w:right w:val="none" w:sz="0" w:space="0" w:color="auto"/>
      </w:divBdr>
      <w:divsChild>
        <w:div w:id="883715997">
          <w:marLeft w:val="0"/>
          <w:marRight w:val="0"/>
          <w:marTop w:val="0"/>
          <w:marBottom w:val="0"/>
          <w:divBdr>
            <w:top w:val="none" w:sz="0" w:space="0" w:color="auto"/>
            <w:left w:val="none" w:sz="0" w:space="0" w:color="auto"/>
            <w:bottom w:val="none" w:sz="0" w:space="0" w:color="auto"/>
            <w:right w:val="none" w:sz="0" w:space="0" w:color="auto"/>
          </w:divBdr>
          <w:divsChild>
            <w:div w:id="353113271">
              <w:marLeft w:val="0"/>
              <w:marRight w:val="0"/>
              <w:marTop w:val="0"/>
              <w:marBottom w:val="0"/>
              <w:divBdr>
                <w:top w:val="none" w:sz="0" w:space="0" w:color="auto"/>
                <w:left w:val="none" w:sz="0" w:space="0" w:color="auto"/>
                <w:bottom w:val="none" w:sz="0" w:space="0" w:color="auto"/>
                <w:right w:val="none" w:sz="0" w:space="0" w:color="auto"/>
              </w:divBdr>
            </w:div>
            <w:div w:id="1057364613">
              <w:marLeft w:val="0"/>
              <w:marRight w:val="0"/>
              <w:marTop w:val="0"/>
              <w:marBottom w:val="0"/>
              <w:divBdr>
                <w:top w:val="none" w:sz="0" w:space="0" w:color="auto"/>
                <w:left w:val="none" w:sz="0" w:space="0" w:color="auto"/>
                <w:bottom w:val="none" w:sz="0" w:space="0" w:color="auto"/>
                <w:right w:val="none" w:sz="0" w:space="0" w:color="auto"/>
              </w:divBdr>
            </w:div>
            <w:div w:id="2106610211">
              <w:marLeft w:val="0"/>
              <w:marRight w:val="0"/>
              <w:marTop w:val="0"/>
              <w:marBottom w:val="0"/>
              <w:divBdr>
                <w:top w:val="none" w:sz="0" w:space="0" w:color="auto"/>
                <w:left w:val="none" w:sz="0" w:space="0" w:color="auto"/>
                <w:bottom w:val="none" w:sz="0" w:space="0" w:color="auto"/>
                <w:right w:val="none" w:sz="0" w:space="0" w:color="auto"/>
              </w:divBdr>
            </w:div>
            <w:div w:id="602764114">
              <w:marLeft w:val="0"/>
              <w:marRight w:val="0"/>
              <w:marTop w:val="0"/>
              <w:marBottom w:val="0"/>
              <w:divBdr>
                <w:top w:val="none" w:sz="0" w:space="0" w:color="auto"/>
                <w:left w:val="none" w:sz="0" w:space="0" w:color="auto"/>
                <w:bottom w:val="none" w:sz="0" w:space="0" w:color="auto"/>
                <w:right w:val="none" w:sz="0" w:space="0" w:color="auto"/>
              </w:divBdr>
            </w:div>
            <w:div w:id="757752721">
              <w:marLeft w:val="0"/>
              <w:marRight w:val="0"/>
              <w:marTop w:val="0"/>
              <w:marBottom w:val="0"/>
              <w:divBdr>
                <w:top w:val="none" w:sz="0" w:space="0" w:color="auto"/>
                <w:left w:val="none" w:sz="0" w:space="0" w:color="auto"/>
                <w:bottom w:val="none" w:sz="0" w:space="0" w:color="auto"/>
                <w:right w:val="none" w:sz="0" w:space="0" w:color="auto"/>
              </w:divBdr>
            </w:div>
            <w:div w:id="1364095157">
              <w:marLeft w:val="0"/>
              <w:marRight w:val="0"/>
              <w:marTop w:val="0"/>
              <w:marBottom w:val="0"/>
              <w:divBdr>
                <w:top w:val="none" w:sz="0" w:space="0" w:color="auto"/>
                <w:left w:val="none" w:sz="0" w:space="0" w:color="auto"/>
                <w:bottom w:val="none" w:sz="0" w:space="0" w:color="auto"/>
                <w:right w:val="none" w:sz="0" w:space="0" w:color="auto"/>
              </w:divBdr>
            </w:div>
            <w:div w:id="22443544">
              <w:marLeft w:val="0"/>
              <w:marRight w:val="0"/>
              <w:marTop w:val="0"/>
              <w:marBottom w:val="0"/>
              <w:divBdr>
                <w:top w:val="none" w:sz="0" w:space="0" w:color="auto"/>
                <w:left w:val="none" w:sz="0" w:space="0" w:color="auto"/>
                <w:bottom w:val="none" w:sz="0" w:space="0" w:color="auto"/>
                <w:right w:val="none" w:sz="0" w:space="0" w:color="auto"/>
              </w:divBdr>
            </w:div>
            <w:div w:id="292755923">
              <w:marLeft w:val="0"/>
              <w:marRight w:val="0"/>
              <w:marTop w:val="0"/>
              <w:marBottom w:val="0"/>
              <w:divBdr>
                <w:top w:val="none" w:sz="0" w:space="0" w:color="auto"/>
                <w:left w:val="none" w:sz="0" w:space="0" w:color="auto"/>
                <w:bottom w:val="none" w:sz="0" w:space="0" w:color="auto"/>
                <w:right w:val="none" w:sz="0" w:space="0" w:color="auto"/>
              </w:divBdr>
            </w:div>
            <w:div w:id="1207721171">
              <w:marLeft w:val="0"/>
              <w:marRight w:val="0"/>
              <w:marTop w:val="0"/>
              <w:marBottom w:val="0"/>
              <w:divBdr>
                <w:top w:val="none" w:sz="0" w:space="0" w:color="auto"/>
                <w:left w:val="none" w:sz="0" w:space="0" w:color="auto"/>
                <w:bottom w:val="none" w:sz="0" w:space="0" w:color="auto"/>
                <w:right w:val="none" w:sz="0" w:space="0" w:color="auto"/>
              </w:divBdr>
            </w:div>
            <w:div w:id="725880233">
              <w:marLeft w:val="0"/>
              <w:marRight w:val="0"/>
              <w:marTop w:val="0"/>
              <w:marBottom w:val="0"/>
              <w:divBdr>
                <w:top w:val="none" w:sz="0" w:space="0" w:color="auto"/>
                <w:left w:val="none" w:sz="0" w:space="0" w:color="auto"/>
                <w:bottom w:val="none" w:sz="0" w:space="0" w:color="auto"/>
                <w:right w:val="none" w:sz="0" w:space="0" w:color="auto"/>
              </w:divBdr>
            </w:div>
            <w:div w:id="726149248">
              <w:marLeft w:val="0"/>
              <w:marRight w:val="0"/>
              <w:marTop w:val="0"/>
              <w:marBottom w:val="0"/>
              <w:divBdr>
                <w:top w:val="none" w:sz="0" w:space="0" w:color="auto"/>
                <w:left w:val="none" w:sz="0" w:space="0" w:color="auto"/>
                <w:bottom w:val="none" w:sz="0" w:space="0" w:color="auto"/>
                <w:right w:val="none" w:sz="0" w:space="0" w:color="auto"/>
              </w:divBdr>
            </w:div>
            <w:div w:id="1160729050">
              <w:marLeft w:val="0"/>
              <w:marRight w:val="0"/>
              <w:marTop w:val="0"/>
              <w:marBottom w:val="0"/>
              <w:divBdr>
                <w:top w:val="none" w:sz="0" w:space="0" w:color="auto"/>
                <w:left w:val="none" w:sz="0" w:space="0" w:color="auto"/>
                <w:bottom w:val="none" w:sz="0" w:space="0" w:color="auto"/>
                <w:right w:val="none" w:sz="0" w:space="0" w:color="auto"/>
              </w:divBdr>
            </w:div>
            <w:div w:id="1044140789">
              <w:marLeft w:val="0"/>
              <w:marRight w:val="0"/>
              <w:marTop w:val="0"/>
              <w:marBottom w:val="0"/>
              <w:divBdr>
                <w:top w:val="none" w:sz="0" w:space="0" w:color="auto"/>
                <w:left w:val="none" w:sz="0" w:space="0" w:color="auto"/>
                <w:bottom w:val="none" w:sz="0" w:space="0" w:color="auto"/>
                <w:right w:val="none" w:sz="0" w:space="0" w:color="auto"/>
              </w:divBdr>
            </w:div>
            <w:div w:id="579142104">
              <w:marLeft w:val="0"/>
              <w:marRight w:val="0"/>
              <w:marTop w:val="0"/>
              <w:marBottom w:val="0"/>
              <w:divBdr>
                <w:top w:val="none" w:sz="0" w:space="0" w:color="auto"/>
                <w:left w:val="none" w:sz="0" w:space="0" w:color="auto"/>
                <w:bottom w:val="none" w:sz="0" w:space="0" w:color="auto"/>
                <w:right w:val="none" w:sz="0" w:space="0" w:color="auto"/>
              </w:divBdr>
            </w:div>
            <w:div w:id="1190531203">
              <w:marLeft w:val="0"/>
              <w:marRight w:val="0"/>
              <w:marTop w:val="0"/>
              <w:marBottom w:val="0"/>
              <w:divBdr>
                <w:top w:val="none" w:sz="0" w:space="0" w:color="auto"/>
                <w:left w:val="none" w:sz="0" w:space="0" w:color="auto"/>
                <w:bottom w:val="none" w:sz="0" w:space="0" w:color="auto"/>
                <w:right w:val="none" w:sz="0" w:space="0" w:color="auto"/>
              </w:divBdr>
            </w:div>
            <w:div w:id="201401189">
              <w:marLeft w:val="0"/>
              <w:marRight w:val="0"/>
              <w:marTop w:val="0"/>
              <w:marBottom w:val="0"/>
              <w:divBdr>
                <w:top w:val="none" w:sz="0" w:space="0" w:color="auto"/>
                <w:left w:val="none" w:sz="0" w:space="0" w:color="auto"/>
                <w:bottom w:val="none" w:sz="0" w:space="0" w:color="auto"/>
                <w:right w:val="none" w:sz="0" w:space="0" w:color="auto"/>
              </w:divBdr>
            </w:div>
            <w:div w:id="1753311585">
              <w:marLeft w:val="0"/>
              <w:marRight w:val="0"/>
              <w:marTop w:val="0"/>
              <w:marBottom w:val="0"/>
              <w:divBdr>
                <w:top w:val="none" w:sz="0" w:space="0" w:color="auto"/>
                <w:left w:val="none" w:sz="0" w:space="0" w:color="auto"/>
                <w:bottom w:val="none" w:sz="0" w:space="0" w:color="auto"/>
                <w:right w:val="none" w:sz="0" w:space="0" w:color="auto"/>
              </w:divBdr>
            </w:div>
            <w:div w:id="1667592091">
              <w:marLeft w:val="0"/>
              <w:marRight w:val="0"/>
              <w:marTop w:val="0"/>
              <w:marBottom w:val="0"/>
              <w:divBdr>
                <w:top w:val="none" w:sz="0" w:space="0" w:color="auto"/>
                <w:left w:val="none" w:sz="0" w:space="0" w:color="auto"/>
                <w:bottom w:val="none" w:sz="0" w:space="0" w:color="auto"/>
                <w:right w:val="none" w:sz="0" w:space="0" w:color="auto"/>
              </w:divBdr>
            </w:div>
            <w:div w:id="1087574335">
              <w:marLeft w:val="0"/>
              <w:marRight w:val="0"/>
              <w:marTop w:val="0"/>
              <w:marBottom w:val="0"/>
              <w:divBdr>
                <w:top w:val="none" w:sz="0" w:space="0" w:color="auto"/>
                <w:left w:val="none" w:sz="0" w:space="0" w:color="auto"/>
                <w:bottom w:val="none" w:sz="0" w:space="0" w:color="auto"/>
                <w:right w:val="none" w:sz="0" w:space="0" w:color="auto"/>
              </w:divBdr>
            </w:div>
            <w:div w:id="887839648">
              <w:marLeft w:val="0"/>
              <w:marRight w:val="0"/>
              <w:marTop w:val="0"/>
              <w:marBottom w:val="0"/>
              <w:divBdr>
                <w:top w:val="none" w:sz="0" w:space="0" w:color="auto"/>
                <w:left w:val="none" w:sz="0" w:space="0" w:color="auto"/>
                <w:bottom w:val="none" w:sz="0" w:space="0" w:color="auto"/>
                <w:right w:val="none" w:sz="0" w:space="0" w:color="auto"/>
              </w:divBdr>
            </w:div>
            <w:div w:id="840661839">
              <w:marLeft w:val="0"/>
              <w:marRight w:val="0"/>
              <w:marTop w:val="0"/>
              <w:marBottom w:val="0"/>
              <w:divBdr>
                <w:top w:val="none" w:sz="0" w:space="0" w:color="auto"/>
                <w:left w:val="none" w:sz="0" w:space="0" w:color="auto"/>
                <w:bottom w:val="none" w:sz="0" w:space="0" w:color="auto"/>
                <w:right w:val="none" w:sz="0" w:space="0" w:color="auto"/>
              </w:divBdr>
            </w:div>
            <w:div w:id="1147088103">
              <w:marLeft w:val="0"/>
              <w:marRight w:val="0"/>
              <w:marTop w:val="0"/>
              <w:marBottom w:val="0"/>
              <w:divBdr>
                <w:top w:val="none" w:sz="0" w:space="0" w:color="auto"/>
                <w:left w:val="none" w:sz="0" w:space="0" w:color="auto"/>
                <w:bottom w:val="none" w:sz="0" w:space="0" w:color="auto"/>
                <w:right w:val="none" w:sz="0" w:space="0" w:color="auto"/>
              </w:divBdr>
            </w:div>
            <w:div w:id="654799863">
              <w:marLeft w:val="0"/>
              <w:marRight w:val="0"/>
              <w:marTop w:val="0"/>
              <w:marBottom w:val="0"/>
              <w:divBdr>
                <w:top w:val="none" w:sz="0" w:space="0" w:color="auto"/>
                <w:left w:val="none" w:sz="0" w:space="0" w:color="auto"/>
                <w:bottom w:val="none" w:sz="0" w:space="0" w:color="auto"/>
                <w:right w:val="none" w:sz="0" w:space="0" w:color="auto"/>
              </w:divBdr>
            </w:div>
            <w:div w:id="83770693">
              <w:marLeft w:val="0"/>
              <w:marRight w:val="0"/>
              <w:marTop w:val="0"/>
              <w:marBottom w:val="0"/>
              <w:divBdr>
                <w:top w:val="none" w:sz="0" w:space="0" w:color="auto"/>
                <w:left w:val="none" w:sz="0" w:space="0" w:color="auto"/>
                <w:bottom w:val="none" w:sz="0" w:space="0" w:color="auto"/>
                <w:right w:val="none" w:sz="0" w:space="0" w:color="auto"/>
              </w:divBdr>
            </w:div>
            <w:div w:id="415056407">
              <w:marLeft w:val="0"/>
              <w:marRight w:val="0"/>
              <w:marTop w:val="0"/>
              <w:marBottom w:val="0"/>
              <w:divBdr>
                <w:top w:val="none" w:sz="0" w:space="0" w:color="auto"/>
                <w:left w:val="none" w:sz="0" w:space="0" w:color="auto"/>
                <w:bottom w:val="none" w:sz="0" w:space="0" w:color="auto"/>
                <w:right w:val="none" w:sz="0" w:space="0" w:color="auto"/>
              </w:divBdr>
            </w:div>
            <w:div w:id="2009283925">
              <w:marLeft w:val="0"/>
              <w:marRight w:val="0"/>
              <w:marTop w:val="0"/>
              <w:marBottom w:val="0"/>
              <w:divBdr>
                <w:top w:val="none" w:sz="0" w:space="0" w:color="auto"/>
                <w:left w:val="none" w:sz="0" w:space="0" w:color="auto"/>
                <w:bottom w:val="none" w:sz="0" w:space="0" w:color="auto"/>
                <w:right w:val="none" w:sz="0" w:space="0" w:color="auto"/>
              </w:divBdr>
            </w:div>
            <w:div w:id="218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5136">
      <w:bodyDiv w:val="1"/>
      <w:marLeft w:val="0"/>
      <w:marRight w:val="0"/>
      <w:marTop w:val="0"/>
      <w:marBottom w:val="0"/>
      <w:divBdr>
        <w:top w:val="none" w:sz="0" w:space="0" w:color="auto"/>
        <w:left w:val="none" w:sz="0" w:space="0" w:color="auto"/>
        <w:bottom w:val="none" w:sz="0" w:space="0" w:color="auto"/>
        <w:right w:val="none" w:sz="0" w:space="0" w:color="auto"/>
      </w:divBdr>
    </w:div>
    <w:div w:id="131994033">
      <w:bodyDiv w:val="1"/>
      <w:marLeft w:val="0"/>
      <w:marRight w:val="0"/>
      <w:marTop w:val="0"/>
      <w:marBottom w:val="0"/>
      <w:divBdr>
        <w:top w:val="none" w:sz="0" w:space="0" w:color="auto"/>
        <w:left w:val="none" w:sz="0" w:space="0" w:color="auto"/>
        <w:bottom w:val="none" w:sz="0" w:space="0" w:color="auto"/>
        <w:right w:val="none" w:sz="0" w:space="0" w:color="auto"/>
      </w:divBdr>
      <w:divsChild>
        <w:div w:id="640427801">
          <w:marLeft w:val="0"/>
          <w:marRight w:val="0"/>
          <w:marTop w:val="0"/>
          <w:marBottom w:val="0"/>
          <w:divBdr>
            <w:top w:val="none" w:sz="0" w:space="0" w:color="auto"/>
            <w:left w:val="none" w:sz="0" w:space="0" w:color="auto"/>
            <w:bottom w:val="none" w:sz="0" w:space="0" w:color="auto"/>
            <w:right w:val="none" w:sz="0" w:space="0" w:color="auto"/>
          </w:divBdr>
          <w:divsChild>
            <w:div w:id="950555796">
              <w:marLeft w:val="0"/>
              <w:marRight w:val="0"/>
              <w:marTop w:val="0"/>
              <w:marBottom w:val="0"/>
              <w:divBdr>
                <w:top w:val="none" w:sz="0" w:space="0" w:color="auto"/>
                <w:left w:val="none" w:sz="0" w:space="0" w:color="auto"/>
                <w:bottom w:val="none" w:sz="0" w:space="0" w:color="auto"/>
                <w:right w:val="none" w:sz="0" w:space="0" w:color="auto"/>
              </w:divBdr>
            </w:div>
            <w:div w:id="1293169399">
              <w:marLeft w:val="0"/>
              <w:marRight w:val="0"/>
              <w:marTop w:val="0"/>
              <w:marBottom w:val="0"/>
              <w:divBdr>
                <w:top w:val="none" w:sz="0" w:space="0" w:color="auto"/>
                <w:left w:val="none" w:sz="0" w:space="0" w:color="auto"/>
                <w:bottom w:val="none" w:sz="0" w:space="0" w:color="auto"/>
                <w:right w:val="none" w:sz="0" w:space="0" w:color="auto"/>
              </w:divBdr>
            </w:div>
            <w:div w:id="929701662">
              <w:marLeft w:val="0"/>
              <w:marRight w:val="0"/>
              <w:marTop w:val="0"/>
              <w:marBottom w:val="0"/>
              <w:divBdr>
                <w:top w:val="none" w:sz="0" w:space="0" w:color="auto"/>
                <w:left w:val="none" w:sz="0" w:space="0" w:color="auto"/>
                <w:bottom w:val="none" w:sz="0" w:space="0" w:color="auto"/>
                <w:right w:val="none" w:sz="0" w:space="0" w:color="auto"/>
              </w:divBdr>
            </w:div>
            <w:div w:id="1175413770">
              <w:marLeft w:val="0"/>
              <w:marRight w:val="0"/>
              <w:marTop w:val="0"/>
              <w:marBottom w:val="0"/>
              <w:divBdr>
                <w:top w:val="none" w:sz="0" w:space="0" w:color="auto"/>
                <w:left w:val="none" w:sz="0" w:space="0" w:color="auto"/>
                <w:bottom w:val="none" w:sz="0" w:space="0" w:color="auto"/>
                <w:right w:val="none" w:sz="0" w:space="0" w:color="auto"/>
              </w:divBdr>
            </w:div>
            <w:div w:id="1989742949">
              <w:marLeft w:val="0"/>
              <w:marRight w:val="0"/>
              <w:marTop w:val="0"/>
              <w:marBottom w:val="0"/>
              <w:divBdr>
                <w:top w:val="none" w:sz="0" w:space="0" w:color="auto"/>
                <w:left w:val="none" w:sz="0" w:space="0" w:color="auto"/>
                <w:bottom w:val="none" w:sz="0" w:space="0" w:color="auto"/>
                <w:right w:val="none" w:sz="0" w:space="0" w:color="auto"/>
              </w:divBdr>
            </w:div>
            <w:div w:id="1837450391">
              <w:marLeft w:val="0"/>
              <w:marRight w:val="0"/>
              <w:marTop w:val="0"/>
              <w:marBottom w:val="0"/>
              <w:divBdr>
                <w:top w:val="none" w:sz="0" w:space="0" w:color="auto"/>
                <w:left w:val="none" w:sz="0" w:space="0" w:color="auto"/>
                <w:bottom w:val="none" w:sz="0" w:space="0" w:color="auto"/>
                <w:right w:val="none" w:sz="0" w:space="0" w:color="auto"/>
              </w:divBdr>
            </w:div>
            <w:div w:id="1806965026">
              <w:marLeft w:val="0"/>
              <w:marRight w:val="0"/>
              <w:marTop w:val="0"/>
              <w:marBottom w:val="0"/>
              <w:divBdr>
                <w:top w:val="none" w:sz="0" w:space="0" w:color="auto"/>
                <w:left w:val="none" w:sz="0" w:space="0" w:color="auto"/>
                <w:bottom w:val="none" w:sz="0" w:space="0" w:color="auto"/>
                <w:right w:val="none" w:sz="0" w:space="0" w:color="auto"/>
              </w:divBdr>
            </w:div>
            <w:div w:id="949556043">
              <w:marLeft w:val="0"/>
              <w:marRight w:val="0"/>
              <w:marTop w:val="0"/>
              <w:marBottom w:val="0"/>
              <w:divBdr>
                <w:top w:val="none" w:sz="0" w:space="0" w:color="auto"/>
                <w:left w:val="none" w:sz="0" w:space="0" w:color="auto"/>
                <w:bottom w:val="none" w:sz="0" w:space="0" w:color="auto"/>
                <w:right w:val="none" w:sz="0" w:space="0" w:color="auto"/>
              </w:divBdr>
            </w:div>
            <w:div w:id="875704125">
              <w:marLeft w:val="0"/>
              <w:marRight w:val="0"/>
              <w:marTop w:val="0"/>
              <w:marBottom w:val="0"/>
              <w:divBdr>
                <w:top w:val="none" w:sz="0" w:space="0" w:color="auto"/>
                <w:left w:val="none" w:sz="0" w:space="0" w:color="auto"/>
                <w:bottom w:val="none" w:sz="0" w:space="0" w:color="auto"/>
                <w:right w:val="none" w:sz="0" w:space="0" w:color="auto"/>
              </w:divBdr>
            </w:div>
            <w:div w:id="987321869">
              <w:marLeft w:val="0"/>
              <w:marRight w:val="0"/>
              <w:marTop w:val="0"/>
              <w:marBottom w:val="0"/>
              <w:divBdr>
                <w:top w:val="none" w:sz="0" w:space="0" w:color="auto"/>
                <w:left w:val="none" w:sz="0" w:space="0" w:color="auto"/>
                <w:bottom w:val="none" w:sz="0" w:space="0" w:color="auto"/>
                <w:right w:val="none" w:sz="0" w:space="0" w:color="auto"/>
              </w:divBdr>
            </w:div>
            <w:div w:id="1698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0899">
      <w:bodyDiv w:val="1"/>
      <w:marLeft w:val="0"/>
      <w:marRight w:val="0"/>
      <w:marTop w:val="0"/>
      <w:marBottom w:val="0"/>
      <w:divBdr>
        <w:top w:val="none" w:sz="0" w:space="0" w:color="auto"/>
        <w:left w:val="none" w:sz="0" w:space="0" w:color="auto"/>
        <w:bottom w:val="none" w:sz="0" w:space="0" w:color="auto"/>
        <w:right w:val="none" w:sz="0" w:space="0" w:color="auto"/>
      </w:divBdr>
    </w:div>
    <w:div w:id="262152103">
      <w:bodyDiv w:val="1"/>
      <w:marLeft w:val="0"/>
      <w:marRight w:val="0"/>
      <w:marTop w:val="0"/>
      <w:marBottom w:val="0"/>
      <w:divBdr>
        <w:top w:val="none" w:sz="0" w:space="0" w:color="auto"/>
        <w:left w:val="none" w:sz="0" w:space="0" w:color="auto"/>
        <w:bottom w:val="none" w:sz="0" w:space="0" w:color="auto"/>
        <w:right w:val="none" w:sz="0" w:space="0" w:color="auto"/>
      </w:divBdr>
      <w:divsChild>
        <w:div w:id="191692847">
          <w:marLeft w:val="0"/>
          <w:marRight w:val="0"/>
          <w:marTop w:val="0"/>
          <w:marBottom w:val="0"/>
          <w:divBdr>
            <w:top w:val="none" w:sz="0" w:space="0" w:color="auto"/>
            <w:left w:val="none" w:sz="0" w:space="0" w:color="auto"/>
            <w:bottom w:val="none" w:sz="0" w:space="0" w:color="auto"/>
            <w:right w:val="none" w:sz="0" w:space="0" w:color="auto"/>
          </w:divBdr>
          <w:divsChild>
            <w:div w:id="426704967">
              <w:marLeft w:val="0"/>
              <w:marRight w:val="0"/>
              <w:marTop w:val="0"/>
              <w:marBottom w:val="0"/>
              <w:divBdr>
                <w:top w:val="none" w:sz="0" w:space="0" w:color="auto"/>
                <w:left w:val="none" w:sz="0" w:space="0" w:color="auto"/>
                <w:bottom w:val="none" w:sz="0" w:space="0" w:color="auto"/>
                <w:right w:val="none" w:sz="0" w:space="0" w:color="auto"/>
              </w:divBdr>
            </w:div>
            <w:div w:id="514804106">
              <w:marLeft w:val="0"/>
              <w:marRight w:val="0"/>
              <w:marTop w:val="0"/>
              <w:marBottom w:val="0"/>
              <w:divBdr>
                <w:top w:val="none" w:sz="0" w:space="0" w:color="auto"/>
                <w:left w:val="none" w:sz="0" w:space="0" w:color="auto"/>
                <w:bottom w:val="none" w:sz="0" w:space="0" w:color="auto"/>
                <w:right w:val="none" w:sz="0" w:space="0" w:color="auto"/>
              </w:divBdr>
            </w:div>
            <w:div w:id="1431580477">
              <w:marLeft w:val="0"/>
              <w:marRight w:val="0"/>
              <w:marTop w:val="0"/>
              <w:marBottom w:val="0"/>
              <w:divBdr>
                <w:top w:val="none" w:sz="0" w:space="0" w:color="auto"/>
                <w:left w:val="none" w:sz="0" w:space="0" w:color="auto"/>
                <w:bottom w:val="none" w:sz="0" w:space="0" w:color="auto"/>
                <w:right w:val="none" w:sz="0" w:space="0" w:color="auto"/>
              </w:divBdr>
            </w:div>
            <w:div w:id="1606036382">
              <w:marLeft w:val="0"/>
              <w:marRight w:val="0"/>
              <w:marTop w:val="0"/>
              <w:marBottom w:val="0"/>
              <w:divBdr>
                <w:top w:val="none" w:sz="0" w:space="0" w:color="auto"/>
                <w:left w:val="none" w:sz="0" w:space="0" w:color="auto"/>
                <w:bottom w:val="none" w:sz="0" w:space="0" w:color="auto"/>
                <w:right w:val="none" w:sz="0" w:space="0" w:color="auto"/>
              </w:divBdr>
            </w:div>
            <w:div w:id="1880122832">
              <w:marLeft w:val="0"/>
              <w:marRight w:val="0"/>
              <w:marTop w:val="0"/>
              <w:marBottom w:val="0"/>
              <w:divBdr>
                <w:top w:val="none" w:sz="0" w:space="0" w:color="auto"/>
                <w:left w:val="none" w:sz="0" w:space="0" w:color="auto"/>
                <w:bottom w:val="none" w:sz="0" w:space="0" w:color="auto"/>
                <w:right w:val="none" w:sz="0" w:space="0" w:color="auto"/>
              </w:divBdr>
            </w:div>
            <w:div w:id="365064366">
              <w:marLeft w:val="0"/>
              <w:marRight w:val="0"/>
              <w:marTop w:val="0"/>
              <w:marBottom w:val="0"/>
              <w:divBdr>
                <w:top w:val="none" w:sz="0" w:space="0" w:color="auto"/>
                <w:left w:val="none" w:sz="0" w:space="0" w:color="auto"/>
                <w:bottom w:val="none" w:sz="0" w:space="0" w:color="auto"/>
                <w:right w:val="none" w:sz="0" w:space="0" w:color="auto"/>
              </w:divBdr>
            </w:div>
            <w:div w:id="1948468672">
              <w:marLeft w:val="0"/>
              <w:marRight w:val="0"/>
              <w:marTop w:val="0"/>
              <w:marBottom w:val="0"/>
              <w:divBdr>
                <w:top w:val="none" w:sz="0" w:space="0" w:color="auto"/>
                <w:left w:val="none" w:sz="0" w:space="0" w:color="auto"/>
                <w:bottom w:val="none" w:sz="0" w:space="0" w:color="auto"/>
                <w:right w:val="none" w:sz="0" w:space="0" w:color="auto"/>
              </w:divBdr>
            </w:div>
            <w:div w:id="1620138999">
              <w:marLeft w:val="0"/>
              <w:marRight w:val="0"/>
              <w:marTop w:val="0"/>
              <w:marBottom w:val="0"/>
              <w:divBdr>
                <w:top w:val="none" w:sz="0" w:space="0" w:color="auto"/>
                <w:left w:val="none" w:sz="0" w:space="0" w:color="auto"/>
                <w:bottom w:val="none" w:sz="0" w:space="0" w:color="auto"/>
                <w:right w:val="none" w:sz="0" w:space="0" w:color="auto"/>
              </w:divBdr>
            </w:div>
            <w:div w:id="596790564">
              <w:marLeft w:val="0"/>
              <w:marRight w:val="0"/>
              <w:marTop w:val="0"/>
              <w:marBottom w:val="0"/>
              <w:divBdr>
                <w:top w:val="none" w:sz="0" w:space="0" w:color="auto"/>
                <w:left w:val="none" w:sz="0" w:space="0" w:color="auto"/>
                <w:bottom w:val="none" w:sz="0" w:space="0" w:color="auto"/>
                <w:right w:val="none" w:sz="0" w:space="0" w:color="auto"/>
              </w:divBdr>
            </w:div>
            <w:div w:id="1834299015">
              <w:marLeft w:val="0"/>
              <w:marRight w:val="0"/>
              <w:marTop w:val="0"/>
              <w:marBottom w:val="0"/>
              <w:divBdr>
                <w:top w:val="none" w:sz="0" w:space="0" w:color="auto"/>
                <w:left w:val="none" w:sz="0" w:space="0" w:color="auto"/>
                <w:bottom w:val="none" w:sz="0" w:space="0" w:color="auto"/>
                <w:right w:val="none" w:sz="0" w:space="0" w:color="auto"/>
              </w:divBdr>
            </w:div>
            <w:div w:id="2091199560">
              <w:marLeft w:val="0"/>
              <w:marRight w:val="0"/>
              <w:marTop w:val="0"/>
              <w:marBottom w:val="0"/>
              <w:divBdr>
                <w:top w:val="none" w:sz="0" w:space="0" w:color="auto"/>
                <w:left w:val="none" w:sz="0" w:space="0" w:color="auto"/>
                <w:bottom w:val="none" w:sz="0" w:space="0" w:color="auto"/>
                <w:right w:val="none" w:sz="0" w:space="0" w:color="auto"/>
              </w:divBdr>
            </w:div>
            <w:div w:id="1332875684">
              <w:marLeft w:val="0"/>
              <w:marRight w:val="0"/>
              <w:marTop w:val="0"/>
              <w:marBottom w:val="0"/>
              <w:divBdr>
                <w:top w:val="none" w:sz="0" w:space="0" w:color="auto"/>
                <w:left w:val="none" w:sz="0" w:space="0" w:color="auto"/>
                <w:bottom w:val="none" w:sz="0" w:space="0" w:color="auto"/>
                <w:right w:val="none" w:sz="0" w:space="0" w:color="auto"/>
              </w:divBdr>
            </w:div>
            <w:div w:id="1624773514">
              <w:marLeft w:val="0"/>
              <w:marRight w:val="0"/>
              <w:marTop w:val="0"/>
              <w:marBottom w:val="0"/>
              <w:divBdr>
                <w:top w:val="none" w:sz="0" w:space="0" w:color="auto"/>
                <w:left w:val="none" w:sz="0" w:space="0" w:color="auto"/>
                <w:bottom w:val="none" w:sz="0" w:space="0" w:color="auto"/>
                <w:right w:val="none" w:sz="0" w:space="0" w:color="auto"/>
              </w:divBdr>
            </w:div>
            <w:div w:id="839738784">
              <w:marLeft w:val="0"/>
              <w:marRight w:val="0"/>
              <w:marTop w:val="0"/>
              <w:marBottom w:val="0"/>
              <w:divBdr>
                <w:top w:val="none" w:sz="0" w:space="0" w:color="auto"/>
                <w:left w:val="none" w:sz="0" w:space="0" w:color="auto"/>
                <w:bottom w:val="none" w:sz="0" w:space="0" w:color="auto"/>
                <w:right w:val="none" w:sz="0" w:space="0" w:color="auto"/>
              </w:divBdr>
            </w:div>
            <w:div w:id="1514614332">
              <w:marLeft w:val="0"/>
              <w:marRight w:val="0"/>
              <w:marTop w:val="0"/>
              <w:marBottom w:val="0"/>
              <w:divBdr>
                <w:top w:val="none" w:sz="0" w:space="0" w:color="auto"/>
                <w:left w:val="none" w:sz="0" w:space="0" w:color="auto"/>
                <w:bottom w:val="none" w:sz="0" w:space="0" w:color="auto"/>
                <w:right w:val="none" w:sz="0" w:space="0" w:color="auto"/>
              </w:divBdr>
            </w:div>
            <w:div w:id="1084032018">
              <w:marLeft w:val="0"/>
              <w:marRight w:val="0"/>
              <w:marTop w:val="0"/>
              <w:marBottom w:val="0"/>
              <w:divBdr>
                <w:top w:val="none" w:sz="0" w:space="0" w:color="auto"/>
                <w:left w:val="none" w:sz="0" w:space="0" w:color="auto"/>
                <w:bottom w:val="none" w:sz="0" w:space="0" w:color="auto"/>
                <w:right w:val="none" w:sz="0" w:space="0" w:color="auto"/>
              </w:divBdr>
            </w:div>
            <w:div w:id="528185199">
              <w:marLeft w:val="0"/>
              <w:marRight w:val="0"/>
              <w:marTop w:val="0"/>
              <w:marBottom w:val="0"/>
              <w:divBdr>
                <w:top w:val="none" w:sz="0" w:space="0" w:color="auto"/>
                <w:left w:val="none" w:sz="0" w:space="0" w:color="auto"/>
                <w:bottom w:val="none" w:sz="0" w:space="0" w:color="auto"/>
                <w:right w:val="none" w:sz="0" w:space="0" w:color="auto"/>
              </w:divBdr>
            </w:div>
            <w:div w:id="86342077">
              <w:marLeft w:val="0"/>
              <w:marRight w:val="0"/>
              <w:marTop w:val="0"/>
              <w:marBottom w:val="0"/>
              <w:divBdr>
                <w:top w:val="none" w:sz="0" w:space="0" w:color="auto"/>
                <w:left w:val="none" w:sz="0" w:space="0" w:color="auto"/>
                <w:bottom w:val="none" w:sz="0" w:space="0" w:color="auto"/>
                <w:right w:val="none" w:sz="0" w:space="0" w:color="auto"/>
              </w:divBdr>
            </w:div>
            <w:div w:id="1806269923">
              <w:marLeft w:val="0"/>
              <w:marRight w:val="0"/>
              <w:marTop w:val="0"/>
              <w:marBottom w:val="0"/>
              <w:divBdr>
                <w:top w:val="none" w:sz="0" w:space="0" w:color="auto"/>
                <w:left w:val="none" w:sz="0" w:space="0" w:color="auto"/>
                <w:bottom w:val="none" w:sz="0" w:space="0" w:color="auto"/>
                <w:right w:val="none" w:sz="0" w:space="0" w:color="auto"/>
              </w:divBdr>
            </w:div>
            <w:div w:id="338317690">
              <w:marLeft w:val="0"/>
              <w:marRight w:val="0"/>
              <w:marTop w:val="0"/>
              <w:marBottom w:val="0"/>
              <w:divBdr>
                <w:top w:val="none" w:sz="0" w:space="0" w:color="auto"/>
                <w:left w:val="none" w:sz="0" w:space="0" w:color="auto"/>
                <w:bottom w:val="none" w:sz="0" w:space="0" w:color="auto"/>
                <w:right w:val="none" w:sz="0" w:space="0" w:color="auto"/>
              </w:divBdr>
            </w:div>
            <w:div w:id="1626963402">
              <w:marLeft w:val="0"/>
              <w:marRight w:val="0"/>
              <w:marTop w:val="0"/>
              <w:marBottom w:val="0"/>
              <w:divBdr>
                <w:top w:val="none" w:sz="0" w:space="0" w:color="auto"/>
                <w:left w:val="none" w:sz="0" w:space="0" w:color="auto"/>
                <w:bottom w:val="none" w:sz="0" w:space="0" w:color="auto"/>
                <w:right w:val="none" w:sz="0" w:space="0" w:color="auto"/>
              </w:divBdr>
            </w:div>
            <w:div w:id="1550846241">
              <w:marLeft w:val="0"/>
              <w:marRight w:val="0"/>
              <w:marTop w:val="0"/>
              <w:marBottom w:val="0"/>
              <w:divBdr>
                <w:top w:val="none" w:sz="0" w:space="0" w:color="auto"/>
                <w:left w:val="none" w:sz="0" w:space="0" w:color="auto"/>
                <w:bottom w:val="none" w:sz="0" w:space="0" w:color="auto"/>
                <w:right w:val="none" w:sz="0" w:space="0" w:color="auto"/>
              </w:divBdr>
            </w:div>
            <w:div w:id="1015109891">
              <w:marLeft w:val="0"/>
              <w:marRight w:val="0"/>
              <w:marTop w:val="0"/>
              <w:marBottom w:val="0"/>
              <w:divBdr>
                <w:top w:val="none" w:sz="0" w:space="0" w:color="auto"/>
                <w:left w:val="none" w:sz="0" w:space="0" w:color="auto"/>
                <w:bottom w:val="none" w:sz="0" w:space="0" w:color="auto"/>
                <w:right w:val="none" w:sz="0" w:space="0" w:color="auto"/>
              </w:divBdr>
            </w:div>
            <w:div w:id="1560898378">
              <w:marLeft w:val="0"/>
              <w:marRight w:val="0"/>
              <w:marTop w:val="0"/>
              <w:marBottom w:val="0"/>
              <w:divBdr>
                <w:top w:val="none" w:sz="0" w:space="0" w:color="auto"/>
                <w:left w:val="none" w:sz="0" w:space="0" w:color="auto"/>
                <w:bottom w:val="none" w:sz="0" w:space="0" w:color="auto"/>
                <w:right w:val="none" w:sz="0" w:space="0" w:color="auto"/>
              </w:divBdr>
            </w:div>
            <w:div w:id="380832851">
              <w:marLeft w:val="0"/>
              <w:marRight w:val="0"/>
              <w:marTop w:val="0"/>
              <w:marBottom w:val="0"/>
              <w:divBdr>
                <w:top w:val="none" w:sz="0" w:space="0" w:color="auto"/>
                <w:left w:val="none" w:sz="0" w:space="0" w:color="auto"/>
                <w:bottom w:val="none" w:sz="0" w:space="0" w:color="auto"/>
                <w:right w:val="none" w:sz="0" w:space="0" w:color="auto"/>
              </w:divBdr>
            </w:div>
            <w:div w:id="1228539310">
              <w:marLeft w:val="0"/>
              <w:marRight w:val="0"/>
              <w:marTop w:val="0"/>
              <w:marBottom w:val="0"/>
              <w:divBdr>
                <w:top w:val="none" w:sz="0" w:space="0" w:color="auto"/>
                <w:left w:val="none" w:sz="0" w:space="0" w:color="auto"/>
                <w:bottom w:val="none" w:sz="0" w:space="0" w:color="auto"/>
                <w:right w:val="none" w:sz="0" w:space="0" w:color="auto"/>
              </w:divBdr>
            </w:div>
            <w:div w:id="19170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0721">
      <w:bodyDiv w:val="1"/>
      <w:marLeft w:val="0"/>
      <w:marRight w:val="0"/>
      <w:marTop w:val="0"/>
      <w:marBottom w:val="0"/>
      <w:divBdr>
        <w:top w:val="none" w:sz="0" w:space="0" w:color="auto"/>
        <w:left w:val="none" w:sz="0" w:space="0" w:color="auto"/>
        <w:bottom w:val="none" w:sz="0" w:space="0" w:color="auto"/>
        <w:right w:val="none" w:sz="0" w:space="0" w:color="auto"/>
      </w:divBdr>
      <w:divsChild>
        <w:div w:id="1873150386">
          <w:marLeft w:val="0"/>
          <w:marRight w:val="0"/>
          <w:marTop w:val="0"/>
          <w:marBottom w:val="0"/>
          <w:divBdr>
            <w:top w:val="none" w:sz="0" w:space="0" w:color="auto"/>
            <w:left w:val="none" w:sz="0" w:space="0" w:color="auto"/>
            <w:bottom w:val="none" w:sz="0" w:space="0" w:color="auto"/>
            <w:right w:val="none" w:sz="0" w:space="0" w:color="auto"/>
          </w:divBdr>
          <w:divsChild>
            <w:div w:id="1358893726">
              <w:marLeft w:val="0"/>
              <w:marRight w:val="0"/>
              <w:marTop w:val="0"/>
              <w:marBottom w:val="0"/>
              <w:divBdr>
                <w:top w:val="none" w:sz="0" w:space="0" w:color="auto"/>
                <w:left w:val="none" w:sz="0" w:space="0" w:color="auto"/>
                <w:bottom w:val="none" w:sz="0" w:space="0" w:color="auto"/>
                <w:right w:val="none" w:sz="0" w:space="0" w:color="auto"/>
              </w:divBdr>
            </w:div>
            <w:div w:id="943655249">
              <w:marLeft w:val="0"/>
              <w:marRight w:val="0"/>
              <w:marTop w:val="0"/>
              <w:marBottom w:val="0"/>
              <w:divBdr>
                <w:top w:val="none" w:sz="0" w:space="0" w:color="auto"/>
                <w:left w:val="none" w:sz="0" w:space="0" w:color="auto"/>
                <w:bottom w:val="none" w:sz="0" w:space="0" w:color="auto"/>
                <w:right w:val="none" w:sz="0" w:space="0" w:color="auto"/>
              </w:divBdr>
            </w:div>
            <w:div w:id="1905095741">
              <w:marLeft w:val="0"/>
              <w:marRight w:val="0"/>
              <w:marTop w:val="0"/>
              <w:marBottom w:val="0"/>
              <w:divBdr>
                <w:top w:val="none" w:sz="0" w:space="0" w:color="auto"/>
                <w:left w:val="none" w:sz="0" w:space="0" w:color="auto"/>
                <w:bottom w:val="none" w:sz="0" w:space="0" w:color="auto"/>
                <w:right w:val="none" w:sz="0" w:space="0" w:color="auto"/>
              </w:divBdr>
            </w:div>
            <w:div w:id="2080982108">
              <w:marLeft w:val="0"/>
              <w:marRight w:val="0"/>
              <w:marTop w:val="0"/>
              <w:marBottom w:val="0"/>
              <w:divBdr>
                <w:top w:val="none" w:sz="0" w:space="0" w:color="auto"/>
                <w:left w:val="none" w:sz="0" w:space="0" w:color="auto"/>
                <w:bottom w:val="none" w:sz="0" w:space="0" w:color="auto"/>
                <w:right w:val="none" w:sz="0" w:space="0" w:color="auto"/>
              </w:divBdr>
            </w:div>
            <w:div w:id="315189699">
              <w:marLeft w:val="0"/>
              <w:marRight w:val="0"/>
              <w:marTop w:val="0"/>
              <w:marBottom w:val="0"/>
              <w:divBdr>
                <w:top w:val="none" w:sz="0" w:space="0" w:color="auto"/>
                <w:left w:val="none" w:sz="0" w:space="0" w:color="auto"/>
                <w:bottom w:val="none" w:sz="0" w:space="0" w:color="auto"/>
                <w:right w:val="none" w:sz="0" w:space="0" w:color="auto"/>
              </w:divBdr>
            </w:div>
            <w:div w:id="2006469132">
              <w:marLeft w:val="0"/>
              <w:marRight w:val="0"/>
              <w:marTop w:val="0"/>
              <w:marBottom w:val="0"/>
              <w:divBdr>
                <w:top w:val="none" w:sz="0" w:space="0" w:color="auto"/>
                <w:left w:val="none" w:sz="0" w:space="0" w:color="auto"/>
                <w:bottom w:val="none" w:sz="0" w:space="0" w:color="auto"/>
                <w:right w:val="none" w:sz="0" w:space="0" w:color="auto"/>
              </w:divBdr>
            </w:div>
            <w:div w:id="1475294932">
              <w:marLeft w:val="0"/>
              <w:marRight w:val="0"/>
              <w:marTop w:val="0"/>
              <w:marBottom w:val="0"/>
              <w:divBdr>
                <w:top w:val="none" w:sz="0" w:space="0" w:color="auto"/>
                <w:left w:val="none" w:sz="0" w:space="0" w:color="auto"/>
                <w:bottom w:val="none" w:sz="0" w:space="0" w:color="auto"/>
                <w:right w:val="none" w:sz="0" w:space="0" w:color="auto"/>
              </w:divBdr>
            </w:div>
            <w:div w:id="1925063092">
              <w:marLeft w:val="0"/>
              <w:marRight w:val="0"/>
              <w:marTop w:val="0"/>
              <w:marBottom w:val="0"/>
              <w:divBdr>
                <w:top w:val="none" w:sz="0" w:space="0" w:color="auto"/>
                <w:left w:val="none" w:sz="0" w:space="0" w:color="auto"/>
                <w:bottom w:val="none" w:sz="0" w:space="0" w:color="auto"/>
                <w:right w:val="none" w:sz="0" w:space="0" w:color="auto"/>
              </w:divBdr>
            </w:div>
            <w:div w:id="241303601">
              <w:marLeft w:val="0"/>
              <w:marRight w:val="0"/>
              <w:marTop w:val="0"/>
              <w:marBottom w:val="0"/>
              <w:divBdr>
                <w:top w:val="none" w:sz="0" w:space="0" w:color="auto"/>
                <w:left w:val="none" w:sz="0" w:space="0" w:color="auto"/>
                <w:bottom w:val="none" w:sz="0" w:space="0" w:color="auto"/>
                <w:right w:val="none" w:sz="0" w:space="0" w:color="auto"/>
              </w:divBdr>
            </w:div>
            <w:div w:id="1700469648">
              <w:marLeft w:val="0"/>
              <w:marRight w:val="0"/>
              <w:marTop w:val="0"/>
              <w:marBottom w:val="0"/>
              <w:divBdr>
                <w:top w:val="none" w:sz="0" w:space="0" w:color="auto"/>
                <w:left w:val="none" w:sz="0" w:space="0" w:color="auto"/>
                <w:bottom w:val="none" w:sz="0" w:space="0" w:color="auto"/>
                <w:right w:val="none" w:sz="0" w:space="0" w:color="auto"/>
              </w:divBdr>
            </w:div>
            <w:div w:id="19118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29820">
      <w:bodyDiv w:val="1"/>
      <w:marLeft w:val="0"/>
      <w:marRight w:val="0"/>
      <w:marTop w:val="0"/>
      <w:marBottom w:val="0"/>
      <w:divBdr>
        <w:top w:val="none" w:sz="0" w:space="0" w:color="auto"/>
        <w:left w:val="none" w:sz="0" w:space="0" w:color="auto"/>
        <w:bottom w:val="none" w:sz="0" w:space="0" w:color="auto"/>
        <w:right w:val="none" w:sz="0" w:space="0" w:color="auto"/>
      </w:divBdr>
    </w:div>
    <w:div w:id="498933331">
      <w:bodyDiv w:val="1"/>
      <w:marLeft w:val="0"/>
      <w:marRight w:val="0"/>
      <w:marTop w:val="0"/>
      <w:marBottom w:val="0"/>
      <w:divBdr>
        <w:top w:val="none" w:sz="0" w:space="0" w:color="auto"/>
        <w:left w:val="none" w:sz="0" w:space="0" w:color="auto"/>
        <w:bottom w:val="none" w:sz="0" w:space="0" w:color="auto"/>
        <w:right w:val="none" w:sz="0" w:space="0" w:color="auto"/>
      </w:divBdr>
      <w:divsChild>
        <w:div w:id="974486781">
          <w:marLeft w:val="0"/>
          <w:marRight w:val="0"/>
          <w:marTop w:val="0"/>
          <w:marBottom w:val="0"/>
          <w:divBdr>
            <w:top w:val="none" w:sz="0" w:space="0" w:color="auto"/>
            <w:left w:val="none" w:sz="0" w:space="0" w:color="auto"/>
            <w:bottom w:val="none" w:sz="0" w:space="0" w:color="auto"/>
            <w:right w:val="none" w:sz="0" w:space="0" w:color="auto"/>
          </w:divBdr>
          <w:divsChild>
            <w:div w:id="827748026">
              <w:marLeft w:val="0"/>
              <w:marRight w:val="0"/>
              <w:marTop w:val="0"/>
              <w:marBottom w:val="0"/>
              <w:divBdr>
                <w:top w:val="none" w:sz="0" w:space="0" w:color="auto"/>
                <w:left w:val="none" w:sz="0" w:space="0" w:color="auto"/>
                <w:bottom w:val="none" w:sz="0" w:space="0" w:color="auto"/>
                <w:right w:val="none" w:sz="0" w:space="0" w:color="auto"/>
              </w:divBdr>
            </w:div>
            <w:div w:id="2097901339">
              <w:marLeft w:val="0"/>
              <w:marRight w:val="0"/>
              <w:marTop w:val="0"/>
              <w:marBottom w:val="0"/>
              <w:divBdr>
                <w:top w:val="none" w:sz="0" w:space="0" w:color="auto"/>
                <w:left w:val="none" w:sz="0" w:space="0" w:color="auto"/>
                <w:bottom w:val="none" w:sz="0" w:space="0" w:color="auto"/>
                <w:right w:val="none" w:sz="0" w:space="0" w:color="auto"/>
              </w:divBdr>
            </w:div>
            <w:div w:id="357584014">
              <w:marLeft w:val="0"/>
              <w:marRight w:val="0"/>
              <w:marTop w:val="0"/>
              <w:marBottom w:val="0"/>
              <w:divBdr>
                <w:top w:val="none" w:sz="0" w:space="0" w:color="auto"/>
                <w:left w:val="none" w:sz="0" w:space="0" w:color="auto"/>
                <w:bottom w:val="none" w:sz="0" w:space="0" w:color="auto"/>
                <w:right w:val="none" w:sz="0" w:space="0" w:color="auto"/>
              </w:divBdr>
            </w:div>
            <w:div w:id="2088111322">
              <w:marLeft w:val="0"/>
              <w:marRight w:val="0"/>
              <w:marTop w:val="0"/>
              <w:marBottom w:val="0"/>
              <w:divBdr>
                <w:top w:val="none" w:sz="0" w:space="0" w:color="auto"/>
                <w:left w:val="none" w:sz="0" w:space="0" w:color="auto"/>
                <w:bottom w:val="none" w:sz="0" w:space="0" w:color="auto"/>
                <w:right w:val="none" w:sz="0" w:space="0" w:color="auto"/>
              </w:divBdr>
            </w:div>
            <w:div w:id="24866066">
              <w:marLeft w:val="0"/>
              <w:marRight w:val="0"/>
              <w:marTop w:val="0"/>
              <w:marBottom w:val="0"/>
              <w:divBdr>
                <w:top w:val="none" w:sz="0" w:space="0" w:color="auto"/>
                <w:left w:val="none" w:sz="0" w:space="0" w:color="auto"/>
                <w:bottom w:val="none" w:sz="0" w:space="0" w:color="auto"/>
                <w:right w:val="none" w:sz="0" w:space="0" w:color="auto"/>
              </w:divBdr>
            </w:div>
            <w:div w:id="1866868294">
              <w:marLeft w:val="0"/>
              <w:marRight w:val="0"/>
              <w:marTop w:val="0"/>
              <w:marBottom w:val="0"/>
              <w:divBdr>
                <w:top w:val="none" w:sz="0" w:space="0" w:color="auto"/>
                <w:left w:val="none" w:sz="0" w:space="0" w:color="auto"/>
                <w:bottom w:val="none" w:sz="0" w:space="0" w:color="auto"/>
                <w:right w:val="none" w:sz="0" w:space="0" w:color="auto"/>
              </w:divBdr>
            </w:div>
            <w:div w:id="1800032719">
              <w:marLeft w:val="0"/>
              <w:marRight w:val="0"/>
              <w:marTop w:val="0"/>
              <w:marBottom w:val="0"/>
              <w:divBdr>
                <w:top w:val="none" w:sz="0" w:space="0" w:color="auto"/>
                <w:left w:val="none" w:sz="0" w:space="0" w:color="auto"/>
                <w:bottom w:val="none" w:sz="0" w:space="0" w:color="auto"/>
                <w:right w:val="none" w:sz="0" w:space="0" w:color="auto"/>
              </w:divBdr>
            </w:div>
            <w:div w:id="57478009">
              <w:marLeft w:val="0"/>
              <w:marRight w:val="0"/>
              <w:marTop w:val="0"/>
              <w:marBottom w:val="0"/>
              <w:divBdr>
                <w:top w:val="none" w:sz="0" w:space="0" w:color="auto"/>
                <w:left w:val="none" w:sz="0" w:space="0" w:color="auto"/>
                <w:bottom w:val="none" w:sz="0" w:space="0" w:color="auto"/>
                <w:right w:val="none" w:sz="0" w:space="0" w:color="auto"/>
              </w:divBdr>
            </w:div>
            <w:div w:id="890270659">
              <w:marLeft w:val="0"/>
              <w:marRight w:val="0"/>
              <w:marTop w:val="0"/>
              <w:marBottom w:val="0"/>
              <w:divBdr>
                <w:top w:val="none" w:sz="0" w:space="0" w:color="auto"/>
                <w:left w:val="none" w:sz="0" w:space="0" w:color="auto"/>
                <w:bottom w:val="none" w:sz="0" w:space="0" w:color="auto"/>
                <w:right w:val="none" w:sz="0" w:space="0" w:color="auto"/>
              </w:divBdr>
            </w:div>
            <w:div w:id="732701147">
              <w:marLeft w:val="0"/>
              <w:marRight w:val="0"/>
              <w:marTop w:val="0"/>
              <w:marBottom w:val="0"/>
              <w:divBdr>
                <w:top w:val="none" w:sz="0" w:space="0" w:color="auto"/>
                <w:left w:val="none" w:sz="0" w:space="0" w:color="auto"/>
                <w:bottom w:val="none" w:sz="0" w:space="0" w:color="auto"/>
                <w:right w:val="none" w:sz="0" w:space="0" w:color="auto"/>
              </w:divBdr>
            </w:div>
            <w:div w:id="1925063417">
              <w:marLeft w:val="0"/>
              <w:marRight w:val="0"/>
              <w:marTop w:val="0"/>
              <w:marBottom w:val="0"/>
              <w:divBdr>
                <w:top w:val="none" w:sz="0" w:space="0" w:color="auto"/>
                <w:left w:val="none" w:sz="0" w:space="0" w:color="auto"/>
                <w:bottom w:val="none" w:sz="0" w:space="0" w:color="auto"/>
                <w:right w:val="none" w:sz="0" w:space="0" w:color="auto"/>
              </w:divBdr>
            </w:div>
            <w:div w:id="973558190">
              <w:marLeft w:val="0"/>
              <w:marRight w:val="0"/>
              <w:marTop w:val="0"/>
              <w:marBottom w:val="0"/>
              <w:divBdr>
                <w:top w:val="none" w:sz="0" w:space="0" w:color="auto"/>
                <w:left w:val="none" w:sz="0" w:space="0" w:color="auto"/>
                <w:bottom w:val="none" w:sz="0" w:space="0" w:color="auto"/>
                <w:right w:val="none" w:sz="0" w:space="0" w:color="auto"/>
              </w:divBdr>
            </w:div>
            <w:div w:id="444154772">
              <w:marLeft w:val="0"/>
              <w:marRight w:val="0"/>
              <w:marTop w:val="0"/>
              <w:marBottom w:val="0"/>
              <w:divBdr>
                <w:top w:val="none" w:sz="0" w:space="0" w:color="auto"/>
                <w:left w:val="none" w:sz="0" w:space="0" w:color="auto"/>
                <w:bottom w:val="none" w:sz="0" w:space="0" w:color="auto"/>
                <w:right w:val="none" w:sz="0" w:space="0" w:color="auto"/>
              </w:divBdr>
            </w:div>
            <w:div w:id="429785331">
              <w:marLeft w:val="0"/>
              <w:marRight w:val="0"/>
              <w:marTop w:val="0"/>
              <w:marBottom w:val="0"/>
              <w:divBdr>
                <w:top w:val="none" w:sz="0" w:space="0" w:color="auto"/>
                <w:left w:val="none" w:sz="0" w:space="0" w:color="auto"/>
                <w:bottom w:val="none" w:sz="0" w:space="0" w:color="auto"/>
                <w:right w:val="none" w:sz="0" w:space="0" w:color="auto"/>
              </w:divBdr>
            </w:div>
            <w:div w:id="1863743761">
              <w:marLeft w:val="0"/>
              <w:marRight w:val="0"/>
              <w:marTop w:val="0"/>
              <w:marBottom w:val="0"/>
              <w:divBdr>
                <w:top w:val="none" w:sz="0" w:space="0" w:color="auto"/>
                <w:left w:val="none" w:sz="0" w:space="0" w:color="auto"/>
                <w:bottom w:val="none" w:sz="0" w:space="0" w:color="auto"/>
                <w:right w:val="none" w:sz="0" w:space="0" w:color="auto"/>
              </w:divBdr>
            </w:div>
            <w:div w:id="856236936">
              <w:marLeft w:val="0"/>
              <w:marRight w:val="0"/>
              <w:marTop w:val="0"/>
              <w:marBottom w:val="0"/>
              <w:divBdr>
                <w:top w:val="none" w:sz="0" w:space="0" w:color="auto"/>
                <w:left w:val="none" w:sz="0" w:space="0" w:color="auto"/>
                <w:bottom w:val="none" w:sz="0" w:space="0" w:color="auto"/>
                <w:right w:val="none" w:sz="0" w:space="0" w:color="auto"/>
              </w:divBdr>
            </w:div>
            <w:div w:id="1003165209">
              <w:marLeft w:val="0"/>
              <w:marRight w:val="0"/>
              <w:marTop w:val="0"/>
              <w:marBottom w:val="0"/>
              <w:divBdr>
                <w:top w:val="none" w:sz="0" w:space="0" w:color="auto"/>
                <w:left w:val="none" w:sz="0" w:space="0" w:color="auto"/>
                <w:bottom w:val="none" w:sz="0" w:space="0" w:color="auto"/>
                <w:right w:val="none" w:sz="0" w:space="0" w:color="auto"/>
              </w:divBdr>
            </w:div>
            <w:div w:id="1163663872">
              <w:marLeft w:val="0"/>
              <w:marRight w:val="0"/>
              <w:marTop w:val="0"/>
              <w:marBottom w:val="0"/>
              <w:divBdr>
                <w:top w:val="none" w:sz="0" w:space="0" w:color="auto"/>
                <w:left w:val="none" w:sz="0" w:space="0" w:color="auto"/>
                <w:bottom w:val="none" w:sz="0" w:space="0" w:color="auto"/>
                <w:right w:val="none" w:sz="0" w:space="0" w:color="auto"/>
              </w:divBdr>
            </w:div>
            <w:div w:id="2030445946">
              <w:marLeft w:val="0"/>
              <w:marRight w:val="0"/>
              <w:marTop w:val="0"/>
              <w:marBottom w:val="0"/>
              <w:divBdr>
                <w:top w:val="none" w:sz="0" w:space="0" w:color="auto"/>
                <w:left w:val="none" w:sz="0" w:space="0" w:color="auto"/>
                <w:bottom w:val="none" w:sz="0" w:space="0" w:color="auto"/>
                <w:right w:val="none" w:sz="0" w:space="0" w:color="auto"/>
              </w:divBdr>
            </w:div>
            <w:div w:id="1280455466">
              <w:marLeft w:val="0"/>
              <w:marRight w:val="0"/>
              <w:marTop w:val="0"/>
              <w:marBottom w:val="0"/>
              <w:divBdr>
                <w:top w:val="none" w:sz="0" w:space="0" w:color="auto"/>
                <w:left w:val="none" w:sz="0" w:space="0" w:color="auto"/>
                <w:bottom w:val="none" w:sz="0" w:space="0" w:color="auto"/>
                <w:right w:val="none" w:sz="0" w:space="0" w:color="auto"/>
              </w:divBdr>
            </w:div>
            <w:div w:id="2075198431">
              <w:marLeft w:val="0"/>
              <w:marRight w:val="0"/>
              <w:marTop w:val="0"/>
              <w:marBottom w:val="0"/>
              <w:divBdr>
                <w:top w:val="none" w:sz="0" w:space="0" w:color="auto"/>
                <w:left w:val="none" w:sz="0" w:space="0" w:color="auto"/>
                <w:bottom w:val="none" w:sz="0" w:space="0" w:color="auto"/>
                <w:right w:val="none" w:sz="0" w:space="0" w:color="auto"/>
              </w:divBdr>
            </w:div>
            <w:div w:id="281805429">
              <w:marLeft w:val="0"/>
              <w:marRight w:val="0"/>
              <w:marTop w:val="0"/>
              <w:marBottom w:val="0"/>
              <w:divBdr>
                <w:top w:val="none" w:sz="0" w:space="0" w:color="auto"/>
                <w:left w:val="none" w:sz="0" w:space="0" w:color="auto"/>
                <w:bottom w:val="none" w:sz="0" w:space="0" w:color="auto"/>
                <w:right w:val="none" w:sz="0" w:space="0" w:color="auto"/>
              </w:divBdr>
            </w:div>
            <w:div w:id="1569488168">
              <w:marLeft w:val="0"/>
              <w:marRight w:val="0"/>
              <w:marTop w:val="0"/>
              <w:marBottom w:val="0"/>
              <w:divBdr>
                <w:top w:val="none" w:sz="0" w:space="0" w:color="auto"/>
                <w:left w:val="none" w:sz="0" w:space="0" w:color="auto"/>
                <w:bottom w:val="none" w:sz="0" w:space="0" w:color="auto"/>
                <w:right w:val="none" w:sz="0" w:space="0" w:color="auto"/>
              </w:divBdr>
            </w:div>
            <w:div w:id="335502256">
              <w:marLeft w:val="0"/>
              <w:marRight w:val="0"/>
              <w:marTop w:val="0"/>
              <w:marBottom w:val="0"/>
              <w:divBdr>
                <w:top w:val="none" w:sz="0" w:space="0" w:color="auto"/>
                <w:left w:val="none" w:sz="0" w:space="0" w:color="auto"/>
                <w:bottom w:val="none" w:sz="0" w:space="0" w:color="auto"/>
                <w:right w:val="none" w:sz="0" w:space="0" w:color="auto"/>
              </w:divBdr>
            </w:div>
            <w:div w:id="602997715">
              <w:marLeft w:val="0"/>
              <w:marRight w:val="0"/>
              <w:marTop w:val="0"/>
              <w:marBottom w:val="0"/>
              <w:divBdr>
                <w:top w:val="none" w:sz="0" w:space="0" w:color="auto"/>
                <w:left w:val="none" w:sz="0" w:space="0" w:color="auto"/>
                <w:bottom w:val="none" w:sz="0" w:space="0" w:color="auto"/>
                <w:right w:val="none" w:sz="0" w:space="0" w:color="auto"/>
              </w:divBdr>
            </w:div>
            <w:div w:id="1234972394">
              <w:marLeft w:val="0"/>
              <w:marRight w:val="0"/>
              <w:marTop w:val="0"/>
              <w:marBottom w:val="0"/>
              <w:divBdr>
                <w:top w:val="none" w:sz="0" w:space="0" w:color="auto"/>
                <w:left w:val="none" w:sz="0" w:space="0" w:color="auto"/>
                <w:bottom w:val="none" w:sz="0" w:space="0" w:color="auto"/>
                <w:right w:val="none" w:sz="0" w:space="0" w:color="auto"/>
              </w:divBdr>
            </w:div>
            <w:div w:id="1849177471">
              <w:marLeft w:val="0"/>
              <w:marRight w:val="0"/>
              <w:marTop w:val="0"/>
              <w:marBottom w:val="0"/>
              <w:divBdr>
                <w:top w:val="none" w:sz="0" w:space="0" w:color="auto"/>
                <w:left w:val="none" w:sz="0" w:space="0" w:color="auto"/>
                <w:bottom w:val="none" w:sz="0" w:space="0" w:color="auto"/>
                <w:right w:val="none" w:sz="0" w:space="0" w:color="auto"/>
              </w:divBdr>
            </w:div>
            <w:div w:id="1571697559">
              <w:marLeft w:val="0"/>
              <w:marRight w:val="0"/>
              <w:marTop w:val="0"/>
              <w:marBottom w:val="0"/>
              <w:divBdr>
                <w:top w:val="none" w:sz="0" w:space="0" w:color="auto"/>
                <w:left w:val="none" w:sz="0" w:space="0" w:color="auto"/>
                <w:bottom w:val="none" w:sz="0" w:space="0" w:color="auto"/>
                <w:right w:val="none" w:sz="0" w:space="0" w:color="auto"/>
              </w:divBdr>
            </w:div>
            <w:div w:id="1223373280">
              <w:marLeft w:val="0"/>
              <w:marRight w:val="0"/>
              <w:marTop w:val="0"/>
              <w:marBottom w:val="0"/>
              <w:divBdr>
                <w:top w:val="none" w:sz="0" w:space="0" w:color="auto"/>
                <w:left w:val="none" w:sz="0" w:space="0" w:color="auto"/>
                <w:bottom w:val="none" w:sz="0" w:space="0" w:color="auto"/>
                <w:right w:val="none" w:sz="0" w:space="0" w:color="auto"/>
              </w:divBdr>
            </w:div>
            <w:div w:id="89938620">
              <w:marLeft w:val="0"/>
              <w:marRight w:val="0"/>
              <w:marTop w:val="0"/>
              <w:marBottom w:val="0"/>
              <w:divBdr>
                <w:top w:val="none" w:sz="0" w:space="0" w:color="auto"/>
                <w:left w:val="none" w:sz="0" w:space="0" w:color="auto"/>
                <w:bottom w:val="none" w:sz="0" w:space="0" w:color="auto"/>
                <w:right w:val="none" w:sz="0" w:space="0" w:color="auto"/>
              </w:divBdr>
            </w:div>
            <w:div w:id="62608590">
              <w:marLeft w:val="0"/>
              <w:marRight w:val="0"/>
              <w:marTop w:val="0"/>
              <w:marBottom w:val="0"/>
              <w:divBdr>
                <w:top w:val="none" w:sz="0" w:space="0" w:color="auto"/>
                <w:left w:val="none" w:sz="0" w:space="0" w:color="auto"/>
                <w:bottom w:val="none" w:sz="0" w:space="0" w:color="auto"/>
                <w:right w:val="none" w:sz="0" w:space="0" w:color="auto"/>
              </w:divBdr>
            </w:div>
            <w:div w:id="363945989">
              <w:marLeft w:val="0"/>
              <w:marRight w:val="0"/>
              <w:marTop w:val="0"/>
              <w:marBottom w:val="0"/>
              <w:divBdr>
                <w:top w:val="none" w:sz="0" w:space="0" w:color="auto"/>
                <w:left w:val="none" w:sz="0" w:space="0" w:color="auto"/>
                <w:bottom w:val="none" w:sz="0" w:space="0" w:color="auto"/>
                <w:right w:val="none" w:sz="0" w:space="0" w:color="auto"/>
              </w:divBdr>
            </w:div>
            <w:div w:id="866993079">
              <w:marLeft w:val="0"/>
              <w:marRight w:val="0"/>
              <w:marTop w:val="0"/>
              <w:marBottom w:val="0"/>
              <w:divBdr>
                <w:top w:val="none" w:sz="0" w:space="0" w:color="auto"/>
                <w:left w:val="none" w:sz="0" w:space="0" w:color="auto"/>
                <w:bottom w:val="none" w:sz="0" w:space="0" w:color="auto"/>
                <w:right w:val="none" w:sz="0" w:space="0" w:color="auto"/>
              </w:divBdr>
            </w:div>
            <w:div w:id="1775126294">
              <w:marLeft w:val="0"/>
              <w:marRight w:val="0"/>
              <w:marTop w:val="0"/>
              <w:marBottom w:val="0"/>
              <w:divBdr>
                <w:top w:val="none" w:sz="0" w:space="0" w:color="auto"/>
                <w:left w:val="none" w:sz="0" w:space="0" w:color="auto"/>
                <w:bottom w:val="none" w:sz="0" w:space="0" w:color="auto"/>
                <w:right w:val="none" w:sz="0" w:space="0" w:color="auto"/>
              </w:divBdr>
            </w:div>
            <w:div w:id="7313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5240">
      <w:bodyDiv w:val="1"/>
      <w:marLeft w:val="0"/>
      <w:marRight w:val="0"/>
      <w:marTop w:val="0"/>
      <w:marBottom w:val="0"/>
      <w:divBdr>
        <w:top w:val="none" w:sz="0" w:space="0" w:color="auto"/>
        <w:left w:val="none" w:sz="0" w:space="0" w:color="auto"/>
        <w:bottom w:val="none" w:sz="0" w:space="0" w:color="auto"/>
        <w:right w:val="none" w:sz="0" w:space="0" w:color="auto"/>
      </w:divBdr>
      <w:divsChild>
        <w:div w:id="2054311202">
          <w:marLeft w:val="0"/>
          <w:marRight w:val="0"/>
          <w:marTop w:val="0"/>
          <w:marBottom w:val="0"/>
          <w:divBdr>
            <w:top w:val="none" w:sz="0" w:space="0" w:color="auto"/>
            <w:left w:val="none" w:sz="0" w:space="0" w:color="auto"/>
            <w:bottom w:val="none" w:sz="0" w:space="0" w:color="auto"/>
            <w:right w:val="none" w:sz="0" w:space="0" w:color="auto"/>
          </w:divBdr>
          <w:divsChild>
            <w:div w:id="1866557078">
              <w:marLeft w:val="0"/>
              <w:marRight w:val="0"/>
              <w:marTop w:val="0"/>
              <w:marBottom w:val="0"/>
              <w:divBdr>
                <w:top w:val="none" w:sz="0" w:space="0" w:color="auto"/>
                <w:left w:val="none" w:sz="0" w:space="0" w:color="auto"/>
                <w:bottom w:val="none" w:sz="0" w:space="0" w:color="auto"/>
                <w:right w:val="none" w:sz="0" w:space="0" w:color="auto"/>
              </w:divBdr>
            </w:div>
            <w:div w:id="775443129">
              <w:marLeft w:val="0"/>
              <w:marRight w:val="0"/>
              <w:marTop w:val="0"/>
              <w:marBottom w:val="0"/>
              <w:divBdr>
                <w:top w:val="none" w:sz="0" w:space="0" w:color="auto"/>
                <w:left w:val="none" w:sz="0" w:space="0" w:color="auto"/>
                <w:bottom w:val="none" w:sz="0" w:space="0" w:color="auto"/>
                <w:right w:val="none" w:sz="0" w:space="0" w:color="auto"/>
              </w:divBdr>
            </w:div>
            <w:div w:id="442112189">
              <w:marLeft w:val="0"/>
              <w:marRight w:val="0"/>
              <w:marTop w:val="0"/>
              <w:marBottom w:val="0"/>
              <w:divBdr>
                <w:top w:val="none" w:sz="0" w:space="0" w:color="auto"/>
                <w:left w:val="none" w:sz="0" w:space="0" w:color="auto"/>
                <w:bottom w:val="none" w:sz="0" w:space="0" w:color="auto"/>
                <w:right w:val="none" w:sz="0" w:space="0" w:color="auto"/>
              </w:divBdr>
            </w:div>
            <w:div w:id="268240180">
              <w:marLeft w:val="0"/>
              <w:marRight w:val="0"/>
              <w:marTop w:val="0"/>
              <w:marBottom w:val="0"/>
              <w:divBdr>
                <w:top w:val="none" w:sz="0" w:space="0" w:color="auto"/>
                <w:left w:val="none" w:sz="0" w:space="0" w:color="auto"/>
                <w:bottom w:val="none" w:sz="0" w:space="0" w:color="auto"/>
                <w:right w:val="none" w:sz="0" w:space="0" w:color="auto"/>
              </w:divBdr>
            </w:div>
            <w:div w:id="617377388">
              <w:marLeft w:val="0"/>
              <w:marRight w:val="0"/>
              <w:marTop w:val="0"/>
              <w:marBottom w:val="0"/>
              <w:divBdr>
                <w:top w:val="none" w:sz="0" w:space="0" w:color="auto"/>
                <w:left w:val="none" w:sz="0" w:space="0" w:color="auto"/>
                <w:bottom w:val="none" w:sz="0" w:space="0" w:color="auto"/>
                <w:right w:val="none" w:sz="0" w:space="0" w:color="auto"/>
              </w:divBdr>
            </w:div>
            <w:div w:id="16091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6022">
      <w:bodyDiv w:val="1"/>
      <w:marLeft w:val="0"/>
      <w:marRight w:val="0"/>
      <w:marTop w:val="0"/>
      <w:marBottom w:val="0"/>
      <w:divBdr>
        <w:top w:val="none" w:sz="0" w:space="0" w:color="auto"/>
        <w:left w:val="none" w:sz="0" w:space="0" w:color="auto"/>
        <w:bottom w:val="none" w:sz="0" w:space="0" w:color="auto"/>
        <w:right w:val="none" w:sz="0" w:space="0" w:color="auto"/>
      </w:divBdr>
      <w:divsChild>
        <w:div w:id="896668364">
          <w:marLeft w:val="0"/>
          <w:marRight w:val="0"/>
          <w:marTop w:val="0"/>
          <w:marBottom w:val="0"/>
          <w:divBdr>
            <w:top w:val="none" w:sz="0" w:space="0" w:color="auto"/>
            <w:left w:val="none" w:sz="0" w:space="0" w:color="auto"/>
            <w:bottom w:val="none" w:sz="0" w:space="0" w:color="auto"/>
            <w:right w:val="none" w:sz="0" w:space="0" w:color="auto"/>
          </w:divBdr>
          <w:divsChild>
            <w:div w:id="1486241101">
              <w:marLeft w:val="0"/>
              <w:marRight w:val="0"/>
              <w:marTop w:val="0"/>
              <w:marBottom w:val="0"/>
              <w:divBdr>
                <w:top w:val="none" w:sz="0" w:space="0" w:color="auto"/>
                <w:left w:val="none" w:sz="0" w:space="0" w:color="auto"/>
                <w:bottom w:val="none" w:sz="0" w:space="0" w:color="auto"/>
                <w:right w:val="none" w:sz="0" w:space="0" w:color="auto"/>
              </w:divBdr>
            </w:div>
            <w:div w:id="1284457245">
              <w:marLeft w:val="0"/>
              <w:marRight w:val="0"/>
              <w:marTop w:val="0"/>
              <w:marBottom w:val="0"/>
              <w:divBdr>
                <w:top w:val="none" w:sz="0" w:space="0" w:color="auto"/>
                <w:left w:val="none" w:sz="0" w:space="0" w:color="auto"/>
                <w:bottom w:val="none" w:sz="0" w:space="0" w:color="auto"/>
                <w:right w:val="none" w:sz="0" w:space="0" w:color="auto"/>
              </w:divBdr>
            </w:div>
            <w:div w:id="1094476873">
              <w:marLeft w:val="0"/>
              <w:marRight w:val="0"/>
              <w:marTop w:val="0"/>
              <w:marBottom w:val="0"/>
              <w:divBdr>
                <w:top w:val="none" w:sz="0" w:space="0" w:color="auto"/>
                <w:left w:val="none" w:sz="0" w:space="0" w:color="auto"/>
                <w:bottom w:val="none" w:sz="0" w:space="0" w:color="auto"/>
                <w:right w:val="none" w:sz="0" w:space="0" w:color="auto"/>
              </w:divBdr>
            </w:div>
            <w:div w:id="1961378420">
              <w:marLeft w:val="0"/>
              <w:marRight w:val="0"/>
              <w:marTop w:val="0"/>
              <w:marBottom w:val="0"/>
              <w:divBdr>
                <w:top w:val="none" w:sz="0" w:space="0" w:color="auto"/>
                <w:left w:val="none" w:sz="0" w:space="0" w:color="auto"/>
                <w:bottom w:val="none" w:sz="0" w:space="0" w:color="auto"/>
                <w:right w:val="none" w:sz="0" w:space="0" w:color="auto"/>
              </w:divBdr>
            </w:div>
            <w:div w:id="2087531039">
              <w:marLeft w:val="0"/>
              <w:marRight w:val="0"/>
              <w:marTop w:val="0"/>
              <w:marBottom w:val="0"/>
              <w:divBdr>
                <w:top w:val="none" w:sz="0" w:space="0" w:color="auto"/>
                <w:left w:val="none" w:sz="0" w:space="0" w:color="auto"/>
                <w:bottom w:val="none" w:sz="0" w:space="0" w:color="auto"/>
                <w:right w:val="none" w:sz="0" w:space="0" w:color="auto"/>
              </w:divBdr>
            </w:div>
            <w:div w:id="1702120743">
              <w:marLeft w:val="0"/>
              <w:marRight w:val="0"/>
              <w:marTop w:val="0"/>
              <w:marBottom w:val="0"/>
              <w:divBdr>
                <w:top w:val="none" w:sz="0" w:space="0" w:color="auto"/>
                <w:left w:val="none" w:sz="0" w:space="0" w:color="auto"/>
                <w:bottom w:val="none" w:sz="0" w:space="0" w:color="auto"/>
                <w:right w:val="none" w:sz="0" w:space="0" w:color="auto"/>
              </w:divBdr>
            </w:div>
            <w:div w:id="2045980495">
              <w:marLeft w:val="0"/>
              <w:marRight w:val="0"/>
              <w:marTop w:val="0"/>
              <w:marBottom w:val="0"/>
              <w:divBdr>
                <w:top w:val="none" w:sz="0" w:space="0" w:color="auto"/>
                <w:left w:val="none" w:sz="0" w:space="0" w:color="auto"/>
                <w:bottom w:val="none" w:sz="0" w:space="0" w:color="auto"/>
                <w:right w:val="none" w:sz="0" w:space="0" w:color="auto"/>
              </w:divBdr>
            </w:div>
            <w:div w:id="147744489">
              <w:marLeft w:val="0"/>
              <w:marRight w:val="0"/>
              <w:marTop w:val="0"/>
              <w:marBottom w:val="0"/>
              <w:divBdr>
                <w:top w:val="none" w:sz="0" w:space="0" w:color="auto"/>
                <w:left w:val="none" w:sz="0" w:space="0" w:color="auto"/>
                <w:bottom w:val="none" w:sz="0" w:space="0" w:color="auto"/>
                <w:right w:val="none" w:sz="0" w:space="0" w:color="auto"/>
              </w:divBdr>
            </w:div>
            <w:div w:id="525870186">
              <w:marLeft w:val="0"/>
              <w:marRight w:val="0"/>
              <w:marTop w:val="0"/>
              <w:marBottom w:val="0"/>
              <w:divBdr>
                <w:top w:val="none" w:sz="0" w:space="0" w:color="auto"/>
                <w:left w:val="none" w:sz="0" w:space="0" w:color="auto"/>
                <w:bottom w:val="none" w:sz="0" w:space="0" w:color="auto"/>
                <w:right w:val="none" w:sz="0" w:space="0" w:color="auto"/>
              </w:divBdr>
            </w:div>
            <w:div w:id="254244878">
              <w:marLeft w:val="0"/>
              <w:marRight w:val="0"/>
              <w:marTop w:val="0"/>
              <w:marBottom w:val="0"/>
              <w:divBdr>
                <w:top w:val="none" w:sz="0" w:space="0" w:color="auto"/>
                <w:left w:val="none" w:sz="0" w:space="0" w:color="auto"/>
                <w:bottom w:val="none" w:sz="0" w:space="0" w:color="auto"/>
                <w:right w:val="none" w:sz="0" w:space="0" w:color="auto"/>
              </w:divBdr>
            </w:div>
            <w:div w:id="1292443467">
              <w:marLeft w:val="0"/>
              <w:marRight w:val="0"/>
              <w:marTop w:val="0"/>
              <w:marBottom w:val="0"/>
              <w:divBdr>
                <w:top w:val="none" w:sz="0" w:space="0" w:color="auto"/>
                <w:left w:val="none" w:sz="0" w:space="0" w:color="auto"/>
                <w:bottom w:val="none" w:sz="0" w:space="0" w:color="auto"/>
                <w:right w:val="none" w:sz="0" w:space="0" w:color="auto"/>
              </w:divBdr>
            </w:div>
            <w:div w:id="545414015">
              <w:marLeft w:val="0"/>
              <w:marRight w:val="0"/>
              <w:marTop w:val="0"/>
              <w:marBottom w:val="0"/>
              <w:divBdr>
                <w:top w:val="none" w:sz="0" w:space="0" w:color="auto"/>
                <w:left w:val="none" w:sz="0" w:space="0" w:color="auto"/>
                <w:bottom w:val="none" w:sz="0" w:space="0" w:color="auto"/>
                <w:right w:val="none" w:sz="0" w:space="0" w:color="auto"/>
              </w:divBdr>
            </w:div>
            <w:div w:id="10579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31123">
      <w:bodyDiv w:val="1"/>
      <w:marLeft w:val="0"/>
      <w:marRight w:val="0"/>
      <w:marTop w:val="0"/>
      <w:marBottom w:val="0"/>
      <w:divBdr>
        <w:top w:val="none" w:sz="0" w:space="0" w:color="auto"/>
        <w:left w:val="none" w:sz="0" w:space="0" w:color="auto"/>
        <w:bottom w:val="none" w:sz="0" w:space="0" w:color="auto"/>
        <w:right w:val="none" w:sz="0" w:space="0" w:color="auto"/>
      </w:divBdr>
    </w:div>
    <w:div w:id="744911327">
      <w:bodyDiv w:val="1"/>
      <w:marLeft w:val="0"/>
      <w:marRight w:val="0"/>
      <w:marTop w:val="0"/>
      <w:marBottom w:val="0"/>
      <w:divBdr>
        <w:top w:val="none" w:sz="0" w:space="0" w:color="auto"/>
        <w:left w:val="none" w:sz="0" w:space="0" w:color="auto"/>
        <w:bottom w:val="none" w:sz="0" w:space="0" w:color="auto"/>
        <w:right w:val="none" w:sz="0" w:space="0" w:color="auto"/>
      </w:divBdr>
      <w:divsChild>
        <w:div w:id="1194995443">
          <w:marLeft w:val="0"/>
          <w:marRight w:val="0"/>
          <w:marTop w:val="0"/>
          <w:marBottom w:val="0"/>
          <w:divBdr>
            <w:top w:val="none" w:sz="0" w:space="0" w:color="auto"/>
            <w:left w:val="none" w:sz="0" w:space="0" w:color="auto"/>
            <w:bottom w:val="none" w:sz="0" w:space="0" w:color="auto"/>
            <w:right w:val="none" w:sz="0" w:space="0" w:color="auto"/>
          </w:divBdr>
          <w:divsChild>
            <w:div w:id="665016209">
              <w:marLeft w:val="0"/>
              <w:marRight w:val="0"/>
              <w:marTop w:val="0"/>
              <w:marBottom w:val="0"/>
              <w:divBdr>
                <w:top w:val="none" w:sz="0" w:space="0" w:color="auto"/>
                <w:left w:val="none" w:sz="0" w:space="0" w:color="auto"/>
                <w:bottom w:val="none" w:sz="0" w:space="0" w:color="auto"/>
                <w:right w:val="none" w:sz="0" w:space="0" w:color="auto"/>
              </w:divBdr>
            </w:div>
            <w:div w:id="8530081">
              <w:marLeft w:val="0"/>
              <w:marRight w:val="0"/>
              <w:marTop w:val="0"/>
              <w:marBottom w:val="0"/>
              <w:divBdr>
                <w:top w:val="none" w:sz="0" w:space="0" w:color="auto"/>
                <w:left w:val="none" w:sz="0" w:space="0" w:color="auto"/>
                <w:bottom w:val="none" w:sz="0" w:space="0" w:color="auto"/>
                <w:right w:val="none" w:sz="0" w:space="0" w:color="auto"/>
              </w:divBdr>
            </w:div>
            <w:div w:id="902175590">
              <w:marLeft w:val="0"/>
              <w:marRight w:val="0"/>
              <w:marTop w:val="0"/>
              <w:marBottom w:val="0"/>
              <w:divBdr>
                <w:top w:val="none" w:sz="0" w:space="0" w:color="auto"/>
                <w:left w:val="none" w:sz="0" w:space="0" w:color="auto"/>
                <w:bottom w:val="none" w:sz="0" w:space="0" w:color="auto"/>
                <w:right w:val="none" w:sz="0" w:space="0" w:color="auto"/>
              </w:divBdr>
            </w:div>
            <w:div w:id="739406491">
              <w:marLeft w:val="0"/>
              <w:marRight w:val="0"/>
              <w:marTop w:val="0"/>
              <w:marBottom w:val="0"/>
              <w:divBdr>
                <w:top w:val="none" w:sz="0" w:space="0" w:color="auto"/>
                <w:left w:val="none" w:sz="0" w:space="0" w:color="auto"/>
                <w:bottom w:val="none" w:sz="0" w:space="0" w:color="auto"/>
                <w:right w:val="none" w:sz="0" w:space="0" w:color="auto"/>
              </w:divBdr>
            </w:div>
            <w:div w:id="1165977945">
              <w:marLeft w:val="0"/>
              <w:marRight w:val="0"/>
              <w:marTop w:val="0"/>
              <w:marBottom w:val="0"/>
              <w:divBdr>
                <w:top w:val="none" w:sz="0" w:space="0" w:color="auto"/>
                <w:left w:val="none" w:sz="0" w:space="0" w:color="auto"/>
                <w:bottom w:val="none" w:sz="0" w:space="0" w:color="auto"/>
                <w:right w:val="none" w:sz="0" w:space="0" w:color="auto"/>
              </w:divBdr>
            </w:div>
            <w:div w:id="573779246">
              <w:marLeft w:val="0"/>
              <w:marRight w:val="0"/>
              <w:marTop w:val="0"/>
              <w:marBottom w:val="0"/>
              <w:divBdr>
                <w:top w:val="none" w:sz="0" w:space="0" w:color="auto"/>
                <w:left w:val="none" w:sz="0" w:space="0" w:color="auto"/>
                <w:bottom w:val="none" w:sz="0" w:space="0" w:color="auto"/>
                <w:right w:val="none" w:sz="0" w:space="0" w:color="auto"/>
              </w:divBdr>
            </w:div>
            <w:div w:id="1309018407">
              <w:marLeft w:val="0"/>
              <w:marRight w:val="0"/>
              <w:marTop w:val="0"/>
              <w:marBottom w:val="0"/>
              <w:divBdr>
                <w:top w:val="none" w:sz="0" w:space="0" w:color="auto"/>
                <w:left w:val="none" w:sz="0" w:space="0" w:color="auto"/>
                <w:bottom w:val="none" w:sz="0" w:space="0" w:color="auto"/>
                <w:right w:val="none" w:sz="0" w:space="0" w:color="auto"/>
              </w:divBdr>
            </w:div>
            <w:div w:id="945045197">
              <w:marLeft w:val="0"/>
              <w:marRight w:val="0"/>
              <w:marTop w:val="0"/>
              <w:marBottom w:val="0"/>
              <w:divBdr>
                <w:top w:val="none" w:sz="0" w:space="0" w:color="auto"/>
                <w:left w:val="none" w:sz="0" w:space="0" w:color="auto"/>
                <w:bottom w:val="none" w:sz="0" w:space="0" w:color="auto"/>
                <w:right w:val="none" w:sz="0" w:space="0" w:color="auto"/>
              </w:divBdr>
            </w:div>
            <w:div w:id="1189760333">
              <w:marLeft w:val="0"/>
              <w:marRight w:val="0"/>
              <w:marTop w:val="0"/>
              <w:marBottom w:val="0"/>
              <w:divBdr>
                <w:top w:val="none" w:sz="0" w:space="0" w:color="auto"/>
                <w:left w:val="none" w:sz="0" w:space="0" w:color="auto"/>
                <w:bottom w:val="none" w:sz="0" w:space="0" w:color="auto"/>
                <w:right w:val="none" w:sz="0" w:space="0" w:color="auto"/>
              </w:divBdr>
            </w:div>
            <w:div w:id="712270725">
              <w:marLeft w:val="0"/>
              <w:marRight w:val="0"/>
              <w:marTop w:val="0"/>
              <w:marBottom w:val="0"/>
              <w:divBdr>
                <w:top w:val="none" w:sz="0" w:space="0" w:color="auto"/>
                <w:left w:val="none" w:sz="0" w:space="0" w:color="auto"/>
                <w:bottom w:val="none" w:sz="0" w:space="0" w:color="auto"/>
                <w:right w:val="none" w:sz="0" w:space="0" w:color="auto"/>
              </w:divBdr>
            </w:div>
            <w:div w:id="2144805250">
              <w:marLeft w:val="0"/>
              <w:marRight w:val="0"/>
              <w:marTop w:val="0"/>
              <w:marBottom w:val="0"/>
              <w:divBdr>
                <w:top w:val="none" w:sz="0" w:space="0" w:color="auto"/>
                <w:left w:val="none" w:sz="0" w:space="0" w:color="auto"/>
                <w:bottom w:val="none" w:sz="0" w:space="0" w:color="auto"/>
                <w:right w:val="none" w:sz="0" w:space="0" w:color="auto"/>
              </w:divBdr>
            </w:div>
            <w:div w:id="31806648">
              <w:marLeft w:val="0"/>
              <w:marRight w:val="0"/>
              <w:marTop w:val="0"/>
              <w:marBottom w:val="0"/>
              <w:divBdr>
                <w:top w:val="none" w:sz="0" w:space="0" w:color="auto"/>
                <w:left w:val="none" w:sz="0" w:space="0" w:color="auto"/>
                <w:bottom w:val="none" w:sz="0" w:space="0" w:color="auto"/>
                <w:right w:val="none" w:sz="0" w:space="0" w:color="auto"/>
              </w:divBdr>
            </w:div>
            <w:div w:id="1014459824">
              <w:marLeft w:val="0"/>
              <w:marRight w:val="0"/>
              <w:marTop w:val="0"/>
              <w:marBottom w:val="0"/>
              <w:divBdr>
                <w:top w:val="none" w:sz="0" w:space="0" w:color="auto"/>
                <w:left w:val="none" w:sz="0" w:space="0" w:color="auto"/>
                <w:bottom w:val="none" w:sz="0" w:space="0" w:color="auto"/>
                <w:right w:val="none" w:sz="0" w:space="0" w:color="auto"/>
              </w:divBdr>
            </w:div>
            <w:div w:id="4554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4449">
      <w:bodyDiv w:val="1"/>
      <w:marLeft w:val="0"/>
      <w:marRight w:val="0"/>
      <w:marTop w:val="0"/>
      <w:marBottom w:val="0"/>
      <w:divBdr>
        <w:top w:val="none" w:sz="0" w:space="0" w:color="auto"/>
        <w:left w:val="none" w:sz="0" w:space="0" w:color="auto"/>
        <w:bottom w:val="none" w:sz="0" w:space="0" w:color="auto"/>
        <w:right w:val="none" w:sz="0" w:space="0" w:color="auto"/>
      </w:divBdr>
    </w:div>
    <w:div w:id="829909344">
      <w:bodyDiv w:val="1"/>
      <w:marLeft w:val="0"/>
      <w:marRight w:val="0"/>
      <w:marTop w:val="0"/>
      <w:marBottom w:val="0"/>
      <w:divBdr>
        <w:top w:val="none" w:sz="0" w:space="0" w:color="auto"/>
        <w:left w:val="none" w:sz="0" w:space="0" w:color="auto"/>
        <w:bottom w:val="none" w:sz="0" w:space="0" w:color="auto"/>
        <w:right w:val="none" w:sz="0" w:space="0" w:color="auto"/>
      </w:divBdr>
    </w:div>
    <w:div w:id="854884256">
      <w:bodyDiv w:val="1"/>
      <w:marLeft w:val="0"/>
      <w:marRight w:val="0"/>
      <w:marTop w:val="0"/>
      <w:marBottom w:val="0"/>
      <w:divBdr>
        <w:top w:val="none" w:sz="0" w:space="0" w:color="auto"/>
        <w:left w:val="none" w:sz="0" w:space="0" w:color="auto"/>
        <w:bottom w:val="none" w:sz="0" w:space="0" w:color="auto"/>
        <w:right w:val="none" w:sz="0" w:space="0" w:color="auto"/>
      </w:divBdr>
      <w:divsChild>
        <w:div w:id="1785225527">
          <w:marLeft w:val="0"/>
          <w:marRight w:val="0"/>
          <w:marTop w:val="0"/>
          <w:marBottom w:val="0"/>
          <w:divBdr>
            <w:top w:val="none" w:sz="0" w:space="0" w:color="auto"/>
            <w:left w:val="none" w:sz="0" w:space="0" w:color="auto"/>
            <w:bottom w:val="none" w:sz="0" w:space="0" w:color="auto"/>
            <w:right w:val="none" w:sz="0" w:space="0" w:color="auto"/>
          </w:divBdr>
          <w:divsChild>
            <w:div w:id="1131753972">
              <w:marLeft w:val="0"/>
              <w:marRight w:val="0"/>
              <w:marTop w:val="0"/>
              <w:marBottom w:val="0"/>
              <w:divBdr>
                <w:top w:val="none" w:sz="0" w:space="0" w:color="auto"/>
                <w:left w:val="none" w:sz="0" w:space="0" w:color="auto"/>
                <w:bottom w:val="none" w:sz="0" w:space="0" w:color="auto"/>
                <w:right w:val="none" w:sz="0" w:space="0" w:color="auto"/>
              </w:divBdr>
            </w:div>
            <w:div w:id="1704667421">
              <w:marLeft w:val="0"/>
              <w:marRight w:val="0"/>
              <w:marTop w:val="0"/>
              <w:marBottom w:val="0"/>
              <w:divBdr>
                <w:top w:val="none" w:sz="0" w:space="0" w:color="auto"/>
                <w:left w:val="none" w:sz="0" w:space="0" w:color="auto"/>
                <w:bottom w:val="none" w:sz="0" w:space="0" w:color="auto"/>
                <w:right w:val="none" w:sz="0" w:space="0" w:color="auto"/>
              </w:divBdr>
            </w:div>
            <w:div w:id="1091969132">
              <w:marLeft w:val="0"/>
              <w:marRight w:val="0"/>
              <w:marTop w:val="0"/>
              <w:marBottom w:val="0"/>
              <w:divBdr>
                <w:top w:val="none" w:sz="0" w:space="0" w:color="auto"/>
                <w:left w:val="none" w:sz="0" w:space="0" w:color="auto"/>
                <w:bottom w:val="none" w:sz="0" w:space="0" w:color="auto"/>
                <w:right w:val="none" w:sz="0" w:space="0" w:color="auto"/>
              </w:divBdr>
            </w:div>
            <w:div w:id="1653681474">
              <w:marLeft w:val="0"/>
              <w:marRight w:val="0"/>
              <w:marTop w:val="0"/>
              <w:marBottom w:val="0"/>
              <w:divBdr>
                <w:top w:val="none" w:sz="0" w:space="0" w:color="auto"/>
                <w:left w:val="none" w:sz="0" w:space="0" w:color="auto"/>
                <w:bottom w:val="none" w:sz="0" w:space="0" w:color="auto"/>
                <w:right w:val="none" w:sz="0" w:space="0" w:color="auto"/>
              </w:divBdr>
            </w:div>
            <w:div w:id="1500121373">
              <w:marLeft w:val="0"/>
              <w:marRight w:val="0"/>
              <w:marTop w:val="0"/>
              <w:marBottom w:val="0"/>
              <w:divBdr>
                <w:top w:val="none" w:sz="0" w:space="0" w:color="auto"/>
                <w:left w:val="none" w:sz="0" w:space="0" w:color="auto"/>
                <w:bottom w:val="none" w:sz="0" w:space="0" w:color="auto"/>
                <w:right w:val="none" w:sz="0" w:space="0" w:color="auto"/>
              </w:divBdr>
            </w:div>
            <w:div w:id="823861720">
              <w:marLeft w:val="0"/>
              <w:marRight w:val="0"/>
              <w:marTop w:val="0"/>
              <w:marBottom w:val="0"/>
              <w:divBdr>
                <w:top w:val="none" w:sz="0" w:space="0" w:color="auto"/>
                <w:left w:val="none" w:sz="0" w:space="0" w:color="auto"/>
                <w:bottom w:val="none" w:sz="0" w:space="0" w:color="auto"/>
                <w:right w:val="none" w:sz="0" w:space="0" w:color="auto"/>
              </w:divBdr>
            </w:div>
            <w:div w:id="1956210538">
              <w:marLeft w:val="0"/>
              <w:marRight w:val="0"/>
              <w:marTop w:val="0"/>
              <w:marBottom w:val="0"/>
              <w:divBdr>
                <w:top w:val="none" w:sz="0" w:space="0" w:color="auto"/>
                <w:left w:val="none" w:sz="0" w:space="0" w:color="auto"/>
                <w:bottom w:val="none" w:sz="0" w:space="0" w:color="auto"/>
                <w:right w:val="none" w:sz="0" w:space="0" w:color="auto"/>
              </w:divBdr>
            </w:div>
            <w:div w:id="1775326775">
              <w:marLeft w:val="0"/>
              <w:marRight w:val="0"/>
              <w:marTop w:val="0"/>
              <w:marBottom w:val="0"/>
              <w:divBdr>
                <w:top w:val="none" w:sz="0" w:space="0" w:color="auto"/>
                <w:left w:val="none" w:sz="0" w:space="0" w:color="auto"/>
                <w:bottom w:val="none" w:sz="0" w:space="0" w:color="auto"/>
                <w:right w:val="none" w:sz="0" w:space="0" w:color="auto"/>
              </w:divBdr>
            </w:div>
            <w:div w:id="561601239">
              <w:marLeft w:val="0"/>
              <w:marRight w:val="0"/>
              <w:marTop w:val="0"/>
              <w:marBottom w:val="0"/>
              <w:divBdr>
                <w:top w:val="none" w:sz="0" w:space="0" w:color="auto"/>
                <w:left w:val="none" w:sz="0" w:space="0" w:color="auto"/>
                <w:bottom w:val="none" w:sz="0" w:space="0" w:color="auto"/>
                <w:right w:val="none" w:sz="0" w:space="0" w:color="auto"/>
              </w:divBdr>
            </w:div>
            <w:div w:id="2105345568">
              <w:marLeft w:val="0"/>
              <w:marRight w:val="0"/>
              <w:marTop w:val="0"/>
              <w:marBottom w:val="0"/>
              <w:divBdr>
                <w:top w:val="none" w:sz="0" w:space="0" w:color="auto"/>
                <w:left w:val="none" w:sz="0" w:space="0" w:color="auto"/>
                <w:bottom w:val="none" w:sz="0" w:space="0" w:color="auto"/>
                <w:right w:val="none" w:sz="0" w:space="0" w:color="auto"/>
              </w:divBdr>
            </w:div>
            <w:div w:id="65304883">
              <w:marLeft w:val="0"/>
              <w:marRight w:val="0"/>
              <w:marTop w:val="0"/>
              <w:marBottom w:val="0"/>
              <w:divBdr>
                <w:top w:val="none" w:sz="0" w:space="0" w:color="auto"/>
                <w:left w:val="none" w:sz="0" w:space="0" w:color="auto"/>
                <w:bottom w:val="none" w:sz="0" w:space="0" w:color="auto"/>
                <w:right w:val="none" w:sz="0" w:space="0" w:color="auto"/>
              </w:divBdr>
            </w:div>
            <w:div w:id="1165559807">
              <w:marLeft w:val="0"/>
              <w:marRight w:val="0"/>
              <w:marTop w:val="0"/>
              <w:marBottom w:val="0"/>
              <w:divBdr>
                <w:top w:val="none" w:sz="0" w:space="0" w:color="auto"/>
                <w:left w:val="none" w:sz="0" w:space="0" w:color="auto"/>
                <w:bottom w:val="none" w:sz="0" w:space="0" w:color="auto"/>
                <w:right w:val="none" w:sz="0" w:space="0" w:color="auto"/>
              </w:divBdr>
            </w:div>
            <w:div w:id="1120300098">
              <w:marLeft w:val="0"/>
              <w:marRight w:val="0"/>
              <w:marTop w:val="0"/>
              <w:marBottom w:val="0"/>
              <w:divBdr>
                <w:top w:val="none" w:sz="0" w:space="0" w:color="auto"/>
                <w:left w:val="none" w:sz="0" w:space="0" w:color="auto"/>
                <w:bottom w:val="none" w:sz="0" w:space="0" w:color="auto"/>
                <w:right w:val="none" w:sz="0" w:space="0" w:color="auto"/>
              </w:divBdr>
            </w:div>
            <w:div w:id="1179275764">
              <w:marLeft w:val="0"/>
              <w:marRight w:val="0"/>
              <w:marTop w:val="0"/>
              <w:marBottom w:val="0"/>
              <w:divBdr>
                <w:top w:val="none" w:sz="0" w:space="0" w:color="auto"/>
                <w:left w:val="none" w:sz="0" w:space="0" w:color="auto"/>
                <w:bottom w:val="none" w:sz="0" w:space="0" w:color="auto"/>
                <w:right w:val="none" w:sz="0" w:space="0" w:color="auto"/>
              </w:divBdr>
            </w:div>
            <w:div w:id="699665346">
              <w:marLeft w:val="0"/>
              <w:marRight w:val="0"/>
              <w:marTop w:val="0"/>
              <w:marBottom w:val="0"/>
              <w:divBdr>
                <w:top w:val="none" w:sz="0" w:space="0" w:color="auto"/>
                <w:left w:val="none" w:sz="0" w:space="0" w:color="auto"/>
                <w:bottom w:val="none" w:sz="0" w:space="0" w:color="auto"/>
                <w:right w:val="none" w:sz="0" w:space="0" w:color="auto"/>
              </w:divBdr>
            </w:div>
            <w:div w:id="556668646">
              <w:marLeft w:val="0"/>
              <w:marRight w:val="0"/>
              <w:marTop w:val="0"/>
              <w:marBottom w:val="0"/>
              <w:divBdr>
                <w:top w:val="none" w:sz="0" w:space="0" w:color="auto"/>
                <w:left w:val="none" w:sz="0" w:space="0" w:color="auto"/>
                <w:bottom w:val="none" w:sz="0" w:space="0" w:color="auto"/>
                <w:right w:val="none" w:sz="0" w:space="0" w:color="auto"/>
              </w:divBdr>
            </w:div>
            <w:div w:id="168106644">
              <w:marLeft w:val="0"/>
              <w:marRight w:val="0"/>
              <w:marTop w:val="0"/>
              <w:marBottom w:val="0"/>
              <w:divBdr>
                <w:top w:val="none" w:sz="0" w:space="0" w:color="auto"/>
                <w:left w:val="none" w:sz="0" w:space="0" w:color="auto"/>
                <w:bottom w:val="none" w:sz="0" w:space="0" w:color="auto"/>
                <w:right w:val="none" w:sz="0" w:space="0" w:color="auto"/>
              </w:divBdr>
            </w:div>
            <w:div w:id="619458653">
              <w:marLeft w:val="0"/>
              <w:marRight w:val="0"/>
              <w:marTop w:val="0"/>
              <w:marBottom w:val="0"/>
              <w:divBdr>
                <w:top w:val="none" w:sz="0" w:space="0" w:color="auto"/>
                <w:left w:val="none" w:sz="0" w:space="0" w:color="auto"/>
                <w:bottom w:val="none" w:sz="0" w:space="0" w:color="auto"/>
                <w:right w:val="none" w:sz="0" w:space="0" w:color="auto"/>
              </w:divBdr>
            </w:div>
            <w:div w:id="2119324846">
              <w:marLeft w:val="0"/>
              <w:marRight w:val="0"/>
              <w:marTop w:val="0"/>
              <w:marBottom w:val="0"/>
              <w:divBdr>
                <w:top w:val="none" w:sz="0" w:space="0" w:color="auto"/>
                <w:left w:val="none" w:sz="0" w:space="0" w:color="auto"/>
                <w:bottom w:val="none" w:sz="0" w:space="0" w:color="auto"/>
                <w:right w:val="none" w:sz="0" w:space="0" w:color="auto"/>
              </w:divBdr>
            </w:div>
            <w:div w:id="693726844">
              <w:marLeft w:val="0"/>
              <w:marRight w:val="0"/>
              <w:marTop w:val="0"/>
              <w:marBottom w:val="0"/>
              <w:divBdr>
                <w:top w:val="none" w:sz="0" w:space="0" w:color="auto"/>
                <w:left w:val="none" w:sz="0" w:space="0" w:color="auto"/>
                <w:bottom w:val="none" w:sz="0" w:space="0" w:color="auto"/>
                <w:right w:val="none" w:sz="0" w:space="0" w:color="auto"/>
              </w:divBdr>
            </w:div>
            <w:div w:id="960770074">
              <w:marLeft w:val="0"/>
              <w:marRight w:val="0"/>
              <w:marTop w:val="0"/>
              <w:marBottom w:val="0"/>
              <w:divBdr>
                <w:top w:val="none" w:sz="0" w:space="0" w:color="auto"/>
                <w:left w:val="none" w:sz="0" w:space="0" w:color="auto"/>
                <w:bottom w:val="none" w:sz="0" w:space="0" w:color="auto"/>
                <w:right w:val="none" w:sz="0" w:space="0" w:color="auto"/>
              </w:divBdr>
            </w:div>
            <w:div w:id="1902712164">
              <w:marLeft w:val="0"/>
              <w:marRight w:val="0"/>
              <w:marTop w:val="0"/>
              <w:marBottom w:val="0"/>
              <w:divBdr>
                <w:top w:val="none" w:sz="0" w:space="0" w:color="auto"/>
                <w:left w:val="none" w:sz="0" w:space="0" w:color="auto"/>
                <w:bottom w:val="none" w:sz="0" w:space="0" w:color="auto"/>
                <w:right w:val="none" w:sz="0" w:space="0" w:color="auto"/>
              </w:divBdr>
            </w:div>
            <w:div w:id="715206472">
              <w:marLeft w:val="0"/>
              <w:marRight w:val="0"/>
              <w:marTop w:val="0"/>
              <w:marBottom w:val="0"/>
              <w:divBdr>
                <w:top w:val="none" w:sz="0" w:space="0" w:color="auto"/>
                <w:left w:val="none" w:sz="0" w:space="0" w:color="auto"/>
                <w:bottom w:val="none" w:sz="0" w:space="0" w:color="auto"/>
                <w:right w:val="none" w:sz="0" w:space="0" w:color="auto"/>
              </w:divBdr>
            </w:div>
            <w:div w:id="1777561488">
              <w:marLeft w:val="0"/>
              <w:marRight w:val="0"/>
              <w:marTop w:val="0"/>
              <w:marBottom w:val="0"/>
              <w:divBdr>
                <w:top w:val="none" w:sz="0" w:space="0" w:color="auto"/>
                <w:left w:val="none" w:sz="0" w:space="0" w:color="auto"/>
                <w:bottom w:val="none" w:sz="0" w:space="0" w:color="auto"/>
                <w:right w:val="none" w:sz="0" w:space="0" w:color="auto"/>
              </w:divBdr>
            </w:div>
            <w:div w:id="2110422844">
              <w:marLeft w:val="0"/>
              <w:marRight w:val="0"/>
              <w:marTop w:val="0"/>
              <w:marBottom w:val="0"/>
              <w:divBdr>
                <w:top w:val="none" w:sz="0" w:space="0" w:color="auto"/>
                <w:left w:val="none" w:sz="0" w:space="0" w:color="auto"/>
                <w:bottom w:val="none" w:sz="0" w:space="0" w:color="auto"/>
                <w:right w:val="none" w:sz="0" w:space="0" w:color="auto"/>
              </w:divBdr>
            </w:div>
            <w:div w:id="1379281818">
              <w:marLeft w:val="0"/>
              <w:marRight w:val="0"/>
              <w:marTop w:val="0"/>
              <w:marBottom w:val="0"/>
              <w:divBdr>
                <w:top w:val="none" w:sz="0" w:space="0" w:color="auto"/>
                <w:left w:val="none" w:sz="0" w:space="0" w:color="auto"/>
                <w:bottom w:val="none" w:sz="0" w:space="0" w:color="auto"/>
                <w:right w:val="none" w:sz="0" w:space="0" w:color="auto"/>
              </w:divBdr>
            </w:div>
            <w:div w:id="9407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52205">
      <w:bodyDiv w:val="1"/>
      <w:marLeft w:val="0"/>
      <w:marRight w:val="0"/>
      <w:marTop w:val="0"/>
      <w:marBottom w:val="0"/>
      <w:divBdr>
        <w:top w:val="none" w:sz="0" w:space="0" w:color="auto"/>
        <w:left w:val="none" w:sz="0" w:space="0" w:color="auto"/>
        <w:bottom w:val="none" w:sz="0" w:space="0" w:color="auto"/>
        <w:right w:val="none" w:sz="0" w:space="0" w:color="auto"/>
      </w:divBdr>
      <w:divsChild>
        <w:div w:id="718356649">
          <w:marLeft w:val="0"/>
          <w:marRight w:val="0"/>
          <w:marTop w:val="0"/>
          <w:marBottom w:val="0"/>
          <w:divBdr>
            <w:top w:val="none" w:sz="0" w:space="0" w:color="auto"/>
            <w:left w:val="none" w:sz="0" w:space="0" w:color="auto"/>
            <w:bottom w:val="none" w:sz="0" w:space="0" w:color="auto"/>
            <w:right w:val="none" w:sz="0" w:space="0" w:color="auto"/>
          </w:divBdr>
          <w:divsChild>
            <w:div w:id="1394817186">
              <w:marLeft w:val="0"/>
              <w:marRight w:val="0"/>
              <w:marTop w:val="0"/>
              <w:marBottom w:val="0"/>
              <w:divBdr>
                <w:top w:val="none" w:sz="0" w:space="0" w:color="auto"/>
                <w:left w:val="none" w:sz="0" w:space="0" w:color="auto"/>
                <w:bottom w:val="none" w:sz="0" w:space="0" w:color="auto"/>
                <w:right w:val="none" w:sz="0" w:space="0" w:color="auto"/>
              </w:divBdr>
            </w:div>
            <w:div w:id="695665168">
              <w:marLeft w:val="0"/>
              <w:marRight w:val="0"/>
              <w:marTop w:val="0"/>
              <w:marBottom w:val="0"/>
              <w:divBdr>
                <w:top w:val="none" w:sz="0" w:space="0" w:color="auto"/>
                <w:left w:val="none" w:sz="0" w:space="0" w:color="auto"/>
                <w:bottom w:val="none" w:sz="0" w:space="0" w:color="auto"/>
                <w:right w:val="none" w:sz="0" w:space="0" w:color="auto"/>
              </w:divBdr>
            </w:div>
            <w:div w:id="480080160">
              <w:marLeft w:val="0"/>
              <w:marRight w:val="0"/>
              <w:marTop w:val="0"/>
              <w:marBottom w:val="0"/>
              <w:divBdr>
                <w:top w:val="none" w:sz="0" w:space="0" w:color="auto"/>
                <w:left w:val="none" w:sz="0" w:space="0" w:color="auto"/>
                <w:bottom w:val="none" w:sz="0" w:space="0" w:color="auto"/>
                <w:right w:val="none" w:sz="0" w:space="0" w:color="auto"/>
              </w:divBdr>
            </w:div>
            <w:div w:id="127355865">
              <w:marLeft w:val="0"/>
              <w:marRight w:val="0"/>
              <w:marTop w:val="0"/>
              <w:marBottom w:val="0"/>
              <w:divBdr>
                <w:top w:val="none" w:sz="0" w:space="0" w:color="auto"/>
                <w:left w:val="none" w:sz="0" w:space="0" w:color="auto"/>
                <w:bottom w:val="none" w:sz="0" w:space="0" w:color="auto"/>
                <w:right w:val="none" w:sz="0" w:space="0" w:color="auto"/>
              </w:divBdr>
            </w:div>
            <w:div w:id="1602569214">
              <w:marLeft w:val="0"/>
              <w:marRight w:val="0"/>
              <w:marTop w:val="0"/>
              <w:marBottom w:val="0"/>
              <w:divBdr>
                <w:top w:val="none" w:sz="0" w:space="0" w:color="auto"/>
                <w:left w:val="none" w:sz="0" w:space="0" w:color="auto"/>
                <w:bottom w:val="none" w:sz="0" w:space="0" w:color="auto"/>
                <w:right w:val="none" w:sz="0" w:space="0" w:color="auto"/>
              </w:divBdr>
            </w:div>
            <w:div w:id="1959944065">
              <w:marLeft w:val="0"/>
              <w:marRight w:val="0"/>
              <w:marTop w:val="0"/>
              <w:marBottom w:val="0"/>
              <w:divBdr>
                <w:top w:val="none" w:sz="0" w:space="0" w:color="auto"/>
                <w:left w:val="none" w:sz="0" w:space="0" w:color="auto"/>
                <w:bottom w:val="none" w:sz="0" w:space="0" w:color="auto"/>
                <w:right w:val="none" w:sz="0" w:space="0" w:color="auto"/>
              </w:divBdr>
            </w:div>
            <w:div w:id="20544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6229">
      <w:bodyDiv w:val="1"/>
      <w:marLeft w:val="0"/>
      <w:marRight w:val="0"/>
      <w:marTop w:val="0"/>
      <w:marBottom w:val="0"/>
      <w:divBdr>
        <w:top w:val="none" w:sz="0" w:space="0" w:color="auto"/>
        <w:left w:val="none" w:sz="0" w:space="0" w:color="auto"/>
        <w:bottom w:val="none" w:sz="0" w:space="0" w:color="auto"/>
        <w:right w:val="none" w:sz="0" w:space="0" w:color="auto"/>
      </w:divBdr>
    </w:div>
    <w:div w:id="1050224352">
      <w:bodyDiv w:val="1"/>
      <w:marLeft w:val="0"/>
      <w:marRight w:val="0"/>
      <w:marTop w:val="0"/>
      <w:marBottom w:val="0"/>
      <w:divBdr>
        <w:top w:val="none" w:sz="0" w:space="0" w:color="auto"/>
        <w:left w:val="none" w:sz="0" w:space="0" w:color="auto"/>
        <w:bottom w:val="none" w:sz="0" w:space="0" w:color="auto"/>
        <w:right w:val="none" w:sz="0" w:space="0" w:color="auto"/>
      </w:divBdr>
    </w:div>
    <w:div w:id="1243956147">
      <w:bodyDiv w:val="1"/>
      <w:marLeft w:val="0"/>
      <w:marRight w:val="0"/>
      <w:marTop w:val="0"/>
      <w:marBottom w:val="0"/>
      <w:divBdr>
        <w:top w:val="none" w:sz="0" w:space="0" w:color="auto"/>
        <w:left w:val="none" w:sz="0" w:space="0" w:color="auto"/>
        <w:bottom w:val="none" w:sz="0" w:space="0" w:color="auto"/>
        <w:right w:val="none" w:sz="0" w:space="0" w:color="auto"/>
      </w:divBdr>
      <w:divsChild>
        <w:div w:id="354354725">
          <w:marLeft w:val="0"/>
          <w:marRight w:val="0"/>
          <w:marTop w:val="0"/>
          <w:marBottom w:val="0"/>
          <w:divBdr>
            <w:top w:val="none" w:sz="0" w:space="0" w:color="auto"/>
            <w:left w:val="none" w:sz="0" w:space="0" w:color="auto"/>
            <w:bottom w:val="none" w:sz="0" w:space="0" w:color="auto"/>
            <w:right w:val="none" w:sz="0" w:space="0" w:color="auto"/>
          </w:divBdr>
          <w:divsChild>
            <w:div w:id="412746263">
              <w:marLeft w:val="0"/>
              <w:marRight w:val="0"/>
              <w:marTop w:val="0"/>
              <w:marBottom w:val="0"/>
              <w:divBdr>
                <w:top w:val="none" w:sz="0" w:space="0" w:color="auto"/>
                <w:left w:val="none" w:sz="0" w:space="0" w:color="auto"/>
                <w:bottom w:val="none" w:sz="0" w:space="0" w:color="auto"/>
                <w:right w:val="none" w:sz="0" w:space="0" w:color="auto"/>
              </w:divBdr>
            </w:div>
            <w:div w:id="634800318">
              <w:marLeft w:val="0"/>
              <w:marRight w:val="0"/>
              <w:marTop w:val="0"/>
              <w:marBottom w:val="0"/>
              <w:divBdr>
                <w:top w:val="none" w:sz="0" w:space="0" w:color="auto"/>
                <w:left w:val="none" w:sz="0" w:space="0" w:color="auto"/>
                <w:bottom w:val="none" w:sz="0" w:space="0" w:color="auto"/>
                <w:right w:val="none" w:sz="0" w:space="0" w:color="auto"/>
              </w:divBdr>
            </w:div>
            <w:div w:id="1013873338">
              <w:marLeft w:val="0"/>
              <w:marRight w:val="0"/>
              <w:marTop w:val="0"/>
              <w:marBottom w:val="0"/>
              <w:divBdr>
                <w:top w:val="none" w:sz="0" w:space="0" w:color="auto"/>
                <w:left w:val="none" w:sz="0" w:space="0" w:color="auto"/>
                <w:bottom w:val="none" w:sz="0" w:space="0" w:color="auto"/>
                <w:right w:val="none" w:sz="0" w:space="0" w:color="auto"/>
              </w:divBdr>
            </w:div>
            <w:div w:id="1272785012">
              <w:marLeft w:val="0"/>
              <w:marRight w:val="0"/>
              <w:marTop w:val="0"/>
              <w:marBottom w:val="0"/>
              <w:divBdr>
                <w:top w:val="none" w:sz="0" w:space="0" w:color="auto"/>
                <w:left w:val="none" w:sz="0" w:space="0" w:color="auto"/>
                <w:bottom w:val="none" w:sz="0" w:space="0" w:color="auto"/>
                <w:right w:val="none" w:sz="0" w:space="0" w:color="auto"/>
              </w:divBdr>
            </w:div>
            <w:div w:id="1939407665">
              <w:marLeft w:val="0"/>
              <w:marRight w:val="0"/>
              <w:marTop w:val="0"/>
              <w:marBottom w:val="0"/>
              <w:divBdr>
                <w:top w:val="none" w:sz="0" w:space="0" w:color="auto"/>
                <w:left w:val="none" w:sz="0" w:space="0" w:color="auto"/>
                <w:bottom w:val="none" w:sz="0" w:space="0" w:color="auto"/>
                <w:right w:val="none" w:sz="0" w:space="0" w:color="auto"/>
              </w:divBdr>
            </w:div>
            <w:div w:id="2023820326">
              <w:marLeft w:val="0"/>
              <w:marRight w:val="0"/>
              <w:marTop w:val="0"/>
              <w:marBottom w:val="0"/>
              <w:divBdr>
                <w:top w:val="none" w:sz="0" w:space="0" w:color="auto"/>
                <w:left w:val="none" w:sz="0" w:space="0" w:color="auto"/>
                <w:bottom w:val="none" w:sz="0" w:space="0" w:color="auto"/>
                <w:right w:val="none" w:sz="0" w:space="0" w:color="auto"/>
              </w:divBdr>
            </w:div>
            <w:div w:id="672076302">
              <w:marLeft w:val="0"/>
              <w:marRight w:val="0"/>
              <w:marTop w:val="0"/>
              <w:marBottom w:val="0"/>
              <w:divBdr>
                <w:top w:val="none" w:sz="0" w:space="0" w:color="auto"/>
                <w:left w:val="none" w:sz="0" w:space="0" w:color="auto"/>
                <w:bottom w:val="none" w:sz="0" w:space="0" w:color="auto"/>
                <w:right w:val="none" w:sz="0" w:space="0" w:color="auto"/>
              </w:divBdr>
            </w:div>
            <w:div w:id="930771542">
              <w:marLeft w:val="0"/>
              <w:marRight w:val="0"/>
              <w:marTop w:val="0"/>
              <w:marBottom w:val="0"/>
              <w:divBdr>
                <w:top w:val="none" w:sz="0" w:space="0" w:color="auto"/>
                <w:left w:val="none" w:sz="0" w:space="0" w:color="auto"/>
                <w:bottom w:val="none" w:sz="0" w:space="0" w:color="auto"/>
                <w:right w:val="none" w:sz="0" w:space="0" w:color="auto"/>
              </w:divBdr>
            </w:div>
            <w:div w:id="2095011120">
              <w:marLeft w:val="0"/>
              <w:marRight w:val="0"/>
              <w:marTop w:val="0"/>
              <w:marBottom w:val="0"/>
              <w:divBdr>
                <w:top w:val="none" w:sz="0" w:space="0" w:color="auto"/>
                <w:left w:val="none" w:sz="0" w:space="0" w:color="auto"/>
                <w:bottom w:val="none" w:sz="0" w:space="0" w:color="auto"/>
                <w:right w:val="none" w:sz="0" w:space="0" w:color="auto"/>
              </w:divBdr>
            </w:div>
            <w:div w:id="634334285">
              <w:marLeft w:val="0"/>
              <w:marRight w:val="0"/>
              <w:marTop w:val="0"/>
              <w:marBottom w:val="0"/>
              <w:divBdr>
                <w:top w:val="none" w:sz="0" w:space="0" w:color="auto"/>
                <w:left w:val="none" w:sz="0" w:space="0" w:color="auto"/>
                <w:bottom w:val="none" w:sz="0" w:space="0" w:color="auto"/>
                <w:right w:val="none" w:sz="0" w:space="0" w:color="auto"/>
              </w:divBdr>
            </w:div>
            <w:div w:id="2017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1484">
      <w:bodyDiv w:val="1"/>
      <w:marLeft w:val="0"/>
      <w:marRight w:val="0"/>
      <w:marTop w:val="0"/>
      <w:marBottom w:val="0"/>
      <w:divBdr>
        <w:top w:val="none" w:sz="0" w:space="0" w:color="auto"/>
        <w:left w:val="none" w:sz="0" w:space="0" w:color="auto"/>
        <w:bottom w:val="none" w:sz="0" w:space="0" w:color="auto"/>
        <w:right w:val="none" w:sz="0" w:space="0" w:color="auto"/>
      </w:divBdr>
      <w:divsChild>
        <w:div w:id="1642152746">
          <w:marLeft w:val="0"/>
          <w:marRight w:val="0"/>
          <w:marTop w:val="0"/>
          <w:marBottom w:val="0"/>
          <w:divBdr>
            <w:top w:val="none" w:sz="0" w:space="0" w:color="auto"/>
            <w:left w:val="none" w:sz="0" w:space="0" w:color="auto"/>
            <w:bottom w:val="none" w:sz="0" w:space="0" w:color="auto"/>
            <w:right w:val="none" w:sz="0" w:space="0" w:color="auto"/>
          </w:divBdr>
          <w:divsChild>
            <w:div w:id="1247491855">
              <w:marLeft w:val="0"/>
              <w:marRight w:val="0"/>
              <w:marTop w:val="0"/>
              <w:marBottom w:val="0"/>
              <w:divBdr>
                <w:top w:val="none" w:sz="0" w:space="0" w:color="auto"/>
                <w:left w:val="none" w:sz="0" w:space="0" w:color="auto"/>
                <w:bottom w:val="none" w:sz="0" w:space="0" w:color="auto"/>
                <w:right w:val="none" w:sz="0" w:space="0" w:color="auto"/>
              </w:divBdr>
            </w:div>
            <w:div w:id="1575621192">
              <w:marLeft w:val="0"/>
              <w:marRight w:val="0"/>
              <w:marTop w:val="0"/>
              <w:marBottom w:val="0"/>
              <w:divBdr>
                <w:top w:val="none" w:sz="0" w:space="0" w:color="auto"/>
                <w:left w:val="none" w:sz="0" w:space="0" w:color="auto"/>
                <w:bottom w:val="none" w:sz="0" w:space="0" w:color="auto"/>
                <w:right w:val="none" w:sz="0" w:space="0" w:color="auto"/>
              </w:divBdr>
            </w:div>
            <w:div w:id="1787963961">
              <w:marLeft w:val="0"/>
              <w:marRight w:val="0"/>
              <w:marTop w:val="0"/>
              <w:marBottom w:val="0"/>
              <w:divBdr>
                <w:top w:val="none" w:sz="0" w:space="0" w:color="auto"/>
                <w:left w:val="none" w:sz="0" w:space="0" w:color="auto"/>
                <w:bottom w:val="none" w:sz="0" w:space="0" w:color="auto"/>
                <w:right w:val="none" w:sz="0" w:space="0" w:color="auto"/>
              </w:divBdr>
            </w:div>
            <w:div w:id="1424572416">
              <w:marLeft w:val="0"/>
              <w:marRight w:val="0"/>
              <w:marTop w:val="0"/>
              <w:marBottom w:val="0"/>
              <w:divBdr>
                <w:top w:val="none" w:sz="0" w:space="0" w:color="auto"/>
                <w:left w:val="none" w:sz="0" w:space="0" w:color="auto"/>
                <w:bottom w:val="none" w:sz="0" w:space="0" w:color="auto"/>
                <w:right w:val="none" w:sz="0" w:space="0" w:color="auto"/>
              </w:divBdr>
            </w:div>
            <w:div w:id="1509558377">
              <w:marLeft w:val="0"/>
              <w:marRight w:val="0"/>
              <w:marTop w:val="0"/>
              <w:marBottom w:val="0"/>
              <w:divBdr>
                <w:top w:val="none" w:sz="0" w:space="0" w:color="auto"/>
                <w:left w:val="none" w:sz="0" w:space="0" w:color="auto"/>
                <w:bottom w:val="none" w:sz="0" w:space="0" w:color="auto"/>
                <w:right w:val="none" w:sz="0" w:space="0" w:color="auto"/>
              </w:divBdr>
            </w:div>
            <w:div w:id="659699656">
              <w:marLeft w:val="0"/>
              <w:marRight w:val="0"/>
              <w:marTop w:val="0"/>
              <w:marBottom w:val="0"/>
              <w:divBdr>
                <w:top w:val="none" w:sz="0" w:space="0" w:color="auto"/>
                <w:left w:val="none" w:sz="0" w:space="0" w:color="auto"/>
                <w:bottom w:val="none" w:sz="0" w:space="0" w:color="auto"/>
                <w:right w:val="none" w:sz="0" w:space="0" w:color="auto"/>
              </w:divBdr>
            </w:div>
            <w:div w:id="2055812795">
              <w:marLeft w:val="0"/>
              <w:marRight w:val="0"/>
              <w:marTop w:val="0"/>
              <w:marBottom w:val="0"/>
              <w:divBdr>
                <w:top w:val="none" w:sz="0" w:space="0" w:color="auto"/>
                <w:left w:val="none" w:sz="0" w:space="0" w:color="auto"/>
                <w:bottom w:val="none" w:sz="0" w:space="0" w:color="auto"/>
                <w:right w:val="none" w:sz="0" w:space="0" w:color="auto"/>
              </w:divBdr>
            </w:div>
            <w:div w:id="9359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1592">
      <w:bodyDiv w:val="1"/>
      <w:marLeft w:val="0"/>
      <w:marRight w:val="0"/>
      <w:marTop w:val="0"/>
      <w:marBottom w:val="0"/>
      <w:divBdr>
        <w:top w:val="none" w:sz="0" w:space="0" w:color="auto"/>
        <w:left w:val="none" w:sz="0" w:space="0" w:color="auto"/>
        <w:bottom w:val="none" w:sz="0" w:space="0" w:color="auto"/>
        <w:right w:val="none" w:sz="0" w:space="0" w:color="auto"/>
      </w:divBdr>
      <w:divsChild>
        <w:div w:id="1413435069">
          <w:marLeft w:val="0"/>
          <w:marRight w:val="0"/>
          <w:marTop w:val="0"/>
          <w:marBottom w:val="0"/>
          <w:divBdr>
            <w:top w:val="none" w:sz="0" w:space="0" w:color="auto"/>
            <w:left w:val="none" w:sz="0" w:space="0" w:color="auto"/>
            <w:bottom w:val="none" w:sz="0" w:space="0" w:color="auto"/>
            <w:right w:val="none" w:sz="0" w:space="0" w:color="auto"/>
          </w:divBdr>
          <w:divsChild>
            <w:div w:id="1351641490">
              <w:marLeft w:val="0"/>
              <w:marRight w:val="0"/>
              <w:marTop w:val="0"/>
              <w:marBottom w:val="0"/>
              <w:divBdr>
                <w:top w:val="none" w:sz="0" w:space="0" w:color="auto"/>
                <w:left w:val="none" w:sz="0" w:space="0" w:color="auto"/>
                <w:bottom w:val="none" w:sz="0" w:space="0" w:color="auto"/>
                <w:right w:val="none" w:sz="0" w:space="0" w:color="auto"/>
              </w:divBdr>
            </w:div>
            <w:div w:id="982541895">
              <w:marLeft w:val="0"/>
              <w:marRight w:val="0"/>
              <w:marTop w:val="0"/>
              <w:marBottom w:val="0"/>
              <w:divBdr>
                <w:top w:val="none" w:sz="0" w:space="0" w:color="auto"/>
                <w:left w:val="none" w:sz="0" w:space="0" w:color="auto"/>
                <w:bottom w:val="none" w:sz="0" w:space="0" w:color="auto"/>
                <w:right w:val="none" w:sz="0" w:space="0" w:color="auto"/>
              </w:divBdr>
            </w:div>
            <w:div w:id="1763183376">
              <w:marLeft w:val="0"/>
              <w:marRight w:val="0"/>
              <w:marTop w:val="0"/>
              <w:marBottom w:val="0"/>
              <w:divBdr>
                <w:top w:val="none" w:sz="0" w:space="0" w:color="auto"/>
                <w:left w:val="none" w:sz="0" w:space="0" w:color="auto"/>
                <w:bottom w:val="none" w:sz="0" w:space="0" w:color="auto"/>
                <w:right w:val="none" w:sz="0" w:space="0" w:color="auto"/>
              </w:divBdr>
            </w:div>
            <w:div w:id="1953394011">
              <w:marLeft w:val="0"/>
              <w:marRight w:val="0"/>
              <w:marTop w:val="0"/>
              <w:marBottom w:val="0"/>
              <w:divBdr>
                <w:top w:val="none" w:sz="0" w:space="0" w:color="auto"/>
                <w:left w:val="none" w:sz="0" w:space="0" w:color="auto"/>
                <w:bottom w:val="none" w:sz="0" w:space="0" w:color="auto"/>
                <w:right w:val="none" w:sz="0" w:space="0" w:color="auto"/>
              </w:divBdr>
            </w:div>
            <w:div w:id="1999459426">
              <w:marLeft w:val="0"/>
              <w:marRight w:val="0"/>
              <w:marTop w:val="0"/>
              <w:marBottom w:val="0"/>
              <w:divBdr>
                <w:top w:val="none" w:sz="0" w:space="0" w:color="auto"/>
                <w:left w:val="none" w:sz="0" w:space="0" w:color="auto"/>
                <w:bottom w:val="none" w:sz="0" w:space="0" w:color="auto"/>
                <w:right w:val="none" w:sz="0" w:space="0" w:color="auto"/>
              </w:divBdr>
            </w:div>
            <w:div w:id="1344552910">
              <w:marLeft w:val="0"/>
              <w:marRight w:val="0"/>
              <w:marTop w:val="0"/>
              <w:marBottom w:val="0"/>
              <w:divBdr>
                <w:top w:val="none" w:sz="0" w:space="0" w:color="auto"/>
                <w:left w:val="none" w:sz="0" w:space="0" w:color="auto"/>
                <w:bottom w:val="none" w:sz="0" w:space="0" w:color="auto"/>
                <w:right w:val="none" w:sz="0" w:space="0" w:color="auto"/>
              </w:divBdr>
            </w:div>
            <w:div w:id="1470660082">
              <w:marLeft w:val="0"/>
              <w:marRight w:val="0"/>
              <w:marTop w:val="0"/>
              <w:marBottom w:val="0"/>
              <w:divBdr>
                <w:top w:val="none" w:sz="0" w:space="0" w:color="auto"/>
                <w:left w:val="none" w:sz="0" w:space="0" w:color="auto"/>
                <w:bottom w:val="none" w:sz="0" w:space="0" w:color="auto"/>
                <w:right w:val="none" w:sz="0" w:space="0" w:color="auto"/>
              </w:divBdr>
            </w:div>
            <w:div w:id="1375959388">
              <w:marLeft w:val="0"/>
              <w:marRight w:val="0"/>
              <w:marTop w:val="0"/>
              <w:marBottom w:val="0"/>
              <w:divBdr>
                <w:top w:val="none" w:sz="0" w:space="0" w:color="auto"/>
                <w:left w:val="none" w:sz="0" w:space="0" w:color="auto"/>
                <w:bottom w:val="none" w:sz="0" w:space="0" w:color="auto"/>
                <w:right w:val="none" w:sz="0" w:space="0" w:color="auto"/>
              </w:divBdr>
            </w:div>
            <w:div w:id="1731879542">
              <w:marLeft w:val="0"/>
              <w:marRight w:val="0"/>
              <w:marTop w:val="0"/>
              <w:marBottom w:val="0"/>
              <w:divBdr>
                <w:top w:val="none" w:sz="0" w:space="0" w:color="auto"/>
                <w:left w:val="none" w:sz="0" w:space="0" w:color="auto"/>
                <w:bottom w:val="none" w:sz="0" w:space="0" w:color="auto"/>
                <w:right w:val="none" w:sz="0" w:space="0" w:color="auto"/>
              </w:divBdr>
            </w:div>
            <w:div w:id="1714304945">
              <w:marLeft w:val="0"/>
              <w:marRight w:val="0"/>
              <w:marTop w:val="0"/>
              <w:marBottom w:val="0"/>
              <w:divBdr>
                <w:top w:val="none" w:sz="0" w:space="0" w:color="auto"/>
                <w:left w:val="none" w:sz="0" w:space="0" w:color="auto"/>
                <w:bottom w:val="none" w:sz="0" w:space="0" w:color="auto"/>
                <w:right w:val="none" w:sz="0" w:space="0" w:color="auto"/>
              </w:divBdr>
            </w:div>
            <w:div w:id="153960604">
              <w:marLeft w:val="0"/>
              <w:marRight w:val="0"/>
              <w:marTop w:val="0"/>
              <w:marBottom w:val="0"/>
              <w:divBdr>
                <w:top w:val="none" w:sz="0" w:space="0" w:color="auto"/>
                <w:left w:val="none" w:sz="0" w:space="0" w:color="auto"/>
                <w:bottom w:val="none" w:sz="0" w:space="0" w:color="auto"/>
                <w:right w:val="none" w:sz="0" w:space="0" w:color="auto"/>
              </w:divBdr>
            </w:div>
            <w:div w:id="911694134">
              <w:marLeft w:val="0"/>
              <w:marRight w:val="0"/>
              <w:marTop w:val="0"/>
              <w:marBottom w:val="0"/>
              <w:divBdr>
                <w:top w:val="none" w:sz="0" w:space="0" w:color="auto"/>
                <w:left w:val="none" w:sz="0" w:space="0" w:color="auto"/>
                <w:bottom w:val="none" w:sz="0" w:space="0" w:color="auto"/>
                <w:right w:val="none" w:sz="0" w:space="0" w:color="auto"/>
              </w:divBdr>
            </w:div>
            <w:div w:id="543517516">
              <w:marLeft w:val="0"/>
              <w:marRight w:val="0"/>
              <w:marTop w:val="0"/>
              <w:marBottom w:val="0"/>
              <w:divBdr>
                <w:top w:val="none" w:sz="0" w:space="0" w:color="auto"/>
                <w:left w:val="none" w:sz="0" w:space="0" w:color="auto"/>
                <w:bottom w:val="none" w:sz="0" w:space="0" w:color="auto"/>
                <w:right w:val="none" w:sz="0" w:space="0" w:color="auto"/>
              </w:divBdr>
            </w:div>
            <w:div w:id="2103913543">
              <w:marLeft w:val="0"/>
              <w:marRight w:val="0"/>
              <w:marTop w:val="0"/>
              <w:marBottom w:val="0"/>
              <w:divBdr>
                <w:top w:val="none" w:sz="0" w:space="0" w:color="auto"/>
                <w:left w:val="none" w:sz="0" w:space="0" w:color="auto"/>
                <w:bottom w:val="none" w:sz="0" w:space="0" w:color="auto"/>
                <w:right w:val="none" w:sz="0" w:space="0" w:color="auto"/>
              </w:divBdr>
            </w:div>
            <w:div w:id="822892310">
              <w:marLeft w:val="0"/>
              <w:marRight w:val="0"/>
              <w:marTop w:val="0"/>
              <w:marBottom w:val="0"/>
              <w:divBdr>
                <w:top w:val="none" w:sz="0" w:space="0" w:color="auto"/>
                <w:left w:val="none" w:sz="0" w:space="0" w:color="auto"/>
                <w:bottom w:val="none" w:sz="0" w:space="0" w:color="auto"/>
                <w:right w:val="none" w:sz="0" w:space="0" w:color="auto"/>
              </w:divBdr>
            </w:div>
            <w:div w:id="258874429">
              <w:marLeft w:val="0"/>
              <w:marRight w:val="0"/>
              <w:marTop w:val="0"/>
              <w:marBottom w:val="0"/>
              <w:divBdr>
                <w:top w:val="none" w:sz="0" w:space="0" w:color="auto"/>
                <w:left w:val="none" w:sz="0" w:space="0" w:color="auto"/>
                <w:bottom w:val="none" w:sz="0" w:space="0" w:color="auto"/>
                <w:right w:val="none" w:sz="0" w:space="0" w:color="auto"/>
              </w:divBdr>
            </w:div>
            <w:div w:id="1835291324">
              <w:marLeft w:val="0"/>
              <w:marRight w:val="0"/>
              <w:marTop w:val="0"/>
              <w:marBottom w:val="0"/>
              <w:divBdr>
                <w:top w:val="none" w:sz="0" w:space="0" w:color="auto"/>
                <w:left w:val="none" w:sz="0" w:space="0" w:color="auto"/>
                <w:bottom w:val="none" w:sz="0" w:space="0" w:color="auto"/>
                <w:right w:val="none" w:sz="0" w:space="0" w:color="auto"/>
              </w:divBdr>
            </w:div>
            <w:div w:id="266498787">
              <w:marLeft w:val="0"/>
              <w:marRight w:val="0"/>
              <w:marTop w:val="0"/>
              <w:marBottom w:val="0"/>
              <w:divBdr>
                <w:top w:val="none" w:sz="0" w:space="0" w:color="auto"/>
                <w:left w:val="none" w:sz="0" w:space="0" w:color="auto"/>
                <w:bottom w:val="none" w:sz="0" w:space="0" w:color="auto"/>
                <w:right w:val="none" w:sz="0" w:space="0" w:color="auto"/>
              </w:divBdr>
            </w:div>
            <w:div w:id="197016132">
              <w:marLeft w:val="0"/>
              <w:marRight w:val="0"/>
              <w:marTop w:val="0"/>
              <w:marBottom w:val="0"/>
              <w:divBdr>
                <w:top w:val="none" w:sz="0" w:space="0" w:color="auto"/>
                <w:left w:val="none" w:sz="0" w:space="0" w:color="auto"/>
                <w:bottom w:val="none" w:sz="0" w:space="0" w:color="auto"/>
                <w:right w:val="none" w:sz="0" w:space="0" w:color="auto"/>
              </w:divBdr>
            </w:div>
            <w:div w:id="1754736870">
              <w:marLeft w:val="0"/>
              <w:marRight w:val="0"/>
              <w:marTop w:val="0"/>
              <w:marBottom w:val="0"/>
              <w:divBdr>
                <w:top w:val="none" w:sz="0" w:space="0" w:color="auto"/>
                <w:left w:val="none" w:sz="0" w:space="0" w:color="auto"/>
                <w:bottom w:val="none" w:sz="0" w:space="0" w:color="auto"/>
                <w:right w:val="none" w:sz="0" w:space="0" w:color="auto"/>
              </w:divBdr>
            </w:div>
            <w:div w:id="68314642">
              <w:marLeft w:val="0"/>
              <w:marRight w:val="0"/>
              <w:marTop w:val="0"/>
              <w:marBottom w:val="0"/>
              <w:divBdr>
                <w:top w:val="none" w:sz="0" w:space="0" w:color="auto"/>
                <w:left w:val="none" w:sz="0" w:space="0" w:color="auto"/>
                <w:bottom w:val="none" w:sz="0" w:space="0" w:color="auto"/>
                <w:right w:val="none" w:sz="0" w:space="0" w:color="auto"/>
              </w:divBdr>
            </w:div>
            <w:div w:id="1770540584">
              <w:marLeft w:val="0"/>
              <w:marRight w:val="0"/>
              <w:marTop w:val="0"/>
              <w:marBottom w:val="0"/>
              <w:divBdr>
                <w:top w:val="none" w:sz="0" w:space="0" w:color="auto"/>
                <w:left w:val="none" w:sz="0" w:space="0" w:color="auto"/>
                <w:bottom w:val="none" w:sz="0" w:space="0" w:color="auto"/>
                <w:right w:val="none" w:sz="0" w:space="0" w:color="auto"/>
              </w:divBdr>
            </w:div>
            <w:div w:id="2129081115">
              <w:marLeft w:val="0"/>
              <w:marRight w:val="0"/>
              <w:marTop w:val="0"/>
              <w:marBottom w:val="0"/>
              <w:divBdr>
                <w:top w:val="none" w:sz="0" w:space="0" w:color="auto"/>
                <w:left w:val="none" w:sz="0" w:space="0" w:color="auto"/>
                <w:bottom w:val="none" w:sz="0" w:space="0" w:color="auto"/>
                <w:right w:val="none" w:sz="0" w:space="0" w:color="auto"/>
              </w:divBdr>
            </w:div>
            <w:div w:id="472479603">
              <w:marLeft w:val="0"/>
              <w:marRight w:val="0"/>
              <w:marTop w:val="0"/>
              <w:marBottom w:val="0"/>
              <w:divBdr>
                <w:top w:val="none" w:sz="0" w:space="0" w:color="auto"/>
                <w:left w:val="none" w:sz="0" w:space="0" w:color="auto"/>
                <w:bottom w:val="none" w:sz="0" w:space="0" w:color="auto"/>
                <w:right w:val="none" w:sz="0" w:space="0" w:color="auto"/>
              </w:divBdr>
            </w:div>
            <w:div w:id="833226788">
              <w:marLeft w:val="0"/>
              <w:marRight w:val="0"/>
              <w:marTop w:val="0"/>
              <w:marBottom w:val="0"/>
              <w:divBdr>
                <w:top w:val="none" w:sz="0" w:space="0" w:color="auto"/>
                <w:left w:val="none" w:sz="0" w:space="0" w:color="auto"/>
                <w:bottom w:val="none" w:sz="0" w:space="0" w:color="auto"/>
                <w:right w:val="none" w:sz="0" w:space="0" w:color="auto"/>
              </w:divBdr>
            </w:div>
            <w:div w:id="1764178374">
              <w:marLeft w:val="0"/>
              <w:marRight w:val="0"/>
              <w:marTop w:val="0"/>
              <w:marBottom w:val="0"/>
              <w:divBdr>
                <w:top w:val="none" w:sz="0" w:space="0" w:color="auto"/>
                <w:left w:val="none" w:sz="0" w:space="0" w:color="auto"/>
                <w:bottom w:val="none" w:sz="0" w:space="0" w:color="auto"/>
                <w:right w:val="none" w:sz="0" w:space="0" w:color="auto"/>
              </w:divBdr>
            </w:div>
            <w:div w:id="2091195342">
              <w:marLeft w:val="0"/>
              <w:marRight w:val="0"/>
              <w:marTop w:val="0"/>
              <w:marBottom w:val="0"/>
              <w:divBdr>
                <w:top w:val="none" w:sz="0" w:space="0" w:color="auto"/>
                <w:left w:val="none" w:sz="0" w:space="0" w:color="auto"/>
                <w:bottom w:val="none" w:sz="0" w:space="0" w:color="auto"/>
                <w:right w:val="none" w:sz="0" w:space="0" w:color="auto"/>
              </w:divBdr>
            </w:div>
            <w:div w:id="851263231">
              <w:marLeft w:val="0"/>
              <w:marRight w:val="0"/>
              <w:marTop w:val="0"/>
              <w:marBottom w:val="0"/>
              <w:divBdr>
                <w:top w:val="none" w:sz="0" w:space="0" w:color="auto"/>
                <w:left w:val="none" w:sz="0" w:space="0" w:color="auto"/>
                <w:bottom w:val="none" w:sz="0" w:space="0" w:color="auto"/>
                <w:right w:val="none" w:sz="0" w:space="0" w:color="auto"/>
              </w:divBdr>
            </w:div>
            <w:div w:id="1303074027">
              <w:marLeft w:val="0"/>
              <w:marRight w:val="0"/>
              <w:marTop w:val="0"/>
              <w:marBottom w:val="0"/>
              <w:divBdr>
                <w:top w:val="none" w:sz="0" w:space="0" w:color="auto"/>
                <w:left w:val="none" w:sz="0" w:space="0" w:color="auto"/>
                <w:bottom w:val="none" w:sz="0" w:space="0" w:color="auto"/>
                <w:right w:val="none" w:sz="0" w:space="0" w:color="auto"/>
              </w:divBdr>
            </w:div>
            <w:div w:id="1815101859">
              <w:marLeft w:val="0"/>
              <w:marRight w:val="0"/>
              <w:marTop w:val="0"/>
              <w:marBottom w:val="0"/>
              <w:divBdr>
                <w:top w:val="none" w:sz="0" w:space="0" w:color="auto"/>
                <w:left w:val="none" w:sz="0" w:space="0" w:color="auto"/>
                <w:bottom w:val="none" w:sz="0" w:space="0" w:color="auto"/>
                <w:right w:val="none" w:sz="0" w:space="0" w:color="auto"/>
              </w:divBdr>
            </w:div>
            <w:div w:id="493834519">
              <w:marLeft w:val="0"/>
              <w:marRight w:val="0"/>
              <w:marTop w:val="0"/>
              <w:marBottom w:val="0"/>
              <w:divBdr>
                <w:top w:val="none" w:sz="0" w:space="0" w:color="auto"/>
                <w:left w:val="none" w:sz="0" w:space="0" w:color="auto"/>
                <w:bottom w:val="none" w:sz="0" w:space="0" w:color="auto"/>
                <w:right w:val="none" w:sz="0" w:space="0" w:color="auto"/>
              </w:divBdr>
            </w:div>
            <w:div w:id="67927524">
              <w:marLeft w:val="0"/>
              <w:marRight w:val="0"/>
              <w:marTop w:val="0"/>
              <w:marBottom w:val="0"/>
              <w:divBdr>
                <w:top w:val="none" w:sz="0" w:space="0" w:color="auto"/>
                <w:left w:val="none" w:sz="0" w:space="0" w:color="auto"/>
                <w:bottom w:val="none" w:sz="0" w:space="0" w:color="auto"/>
                <w:right w:val="none" w:sz="0" w:space="0" w:color="auto"/>
              </w:divBdr>
            </w:div>
            <w:div w:id="1143696775">
              <w:marLeft w:val="0"/>
              <w:marRight w:val="0"/>
              <w:marTop w:val="0"/>
              <w:marBottom w:val="0"/>
              <w:divBdr>
                <w:top w:val="none" w:sz="0" w:space="0" w:color="auto"/>
                <w:left w:val="none" w:sz="0" w:space="0" w:color="auto"/>
                <w:bottom w:val="none" w:sz="0" w:space="0" w:color="auto"/>
                <w:right w:val="none" w:sz="0" w:space="0" w:color="auto"/>
              </w:divBdr>
            </w:div>
            <w:div w:id="1812675630">
              <w:marLeft w:val="0"/>
              <w:marRight w:val="0"/>
              <w:marTop w:val="0"/>
              <w:marBottom w:val="0"/>
              <w:divBdr>
                <w:top w:val="none" w:sz="0" w:space="0" w:color="auto"/>
                <w:left w:val="none" w:sz="0" w:space="0" w:color="auto"/>
                <w:bottom w:val="none" w:sz="0" w:space="0" w:color="auto"/>
                <w:right w:val="none" w:sz="0" w:space="0" w:color="auto"/>
              </w:divBdr>
            </w:div>
            <w:div w:id="12069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0884">
      <w:bodyDiv w:val="1"/>
      <w:marLeft w:val="0"/>
      <w:marRight w:val="0"/>
      <w:marTop w:val="0"/>
      <w:marBottom w:val="0"/>
      <w:divBdr>
        <w:top w:val="none" w:sz="0" w:space="0" w:color="auto"/>
        <w:left w:val="none" w:sz="0" w:space="0" w:color="auto"/>
        <w:bottom w:val="none" w:sz="0" w:space="0" w:color="auto"/>
        <w:right w:val="none" w:sz="0" w:space="0" w:color="auto"/>
      </w:divBdr>
    </w:div>
    <w:div w:id="1256743811">
      <w:bodyDiv w:val="1"/>
      <w:marLeft w:val="0"/>
      <w:marRight w:val="0"/>
      <w:marTop w:val="0"/>
      <w:marBottom w:val="0"/>
      <w:divBdr>
        <w:top w:val="none" w:sz="0" w:space="0" w:color="auto"/>
        <w:left w:val="none" w:sz="0" w:space="0" w:color="auto"/>
        <w:bottom w:val="none" w:sz="0" w:space="0" w:color="auto"/>
        <w:right w:val="none" w:sz="0" w:space="0" w:color="auto"/>
      </w:divBdr>
    </w:div>
    <w:div w:id="1284076372">
      <w:bodyDiv w:val="1"/>
      <w:marLeft w:val="0"/>
      <w:marRight w:val="0"/>
      <w:marTop w:val="0"/>
      <w:marBottom w:val="0"/>
      <w:divBdr>
        <w:top w:val="none" w:sz="0" w:space="0" w:color="auto"/>
        <w:left w:val="none" w:sz="0" w:space="0" w:color="auto"/>
        <w:bottom w:val="none" w:sz="0" w:space="0" w:color="auto"/>
        <w:right w:val="none" w:sz="0" w:space="0" w:color="auto"/>
      </w:divBdr>
    </w:div>
    <w:div w:id="1286502925">
      <w:bodyDiv w:val="1"/>
      <w:marLeft w:val="0"/>
      <w:marRight w:val="0"/>
      <w:marTop w:val="0"/>
      <w:marBottom w:val="0"/>
      <w:divBdr>
        <w:top w:val="none" w:sz="0" w:space="0" w:color="auto"/>
        <w:left w:val="none" w:sz="0" w:space="0" w:color="auto"/>
        <w:bottom w:val="none" w:sz="0" w:space="0" w:color="auto"/>
        <w:right w:val="none" w:sz="0" w:space="0" w:color="auto"/>
      </w:divBdr>
    </w:div>
    <w:div w:id="1291782461">
      <w:bodyDiv w:val="1"/>
      <w:marLeft w:val="0"/>
      <w:marRight w:val="0"/>
      <w:marTop w:val="0"/>
      <w:marBottom w:val="0"/>
      <w:divBdr>
        <w:top w:val="none" w:sz="0" w:space="0" w:color="auto"/>
        <w:left w:val="none" w:sz="0" w:space="0" w:color="auto"/>
        <w:bottom w:val="none" w:sz="0" w:space="0" w:color="auto"/>
        <w:right w:val="none" w:sz="0" w:space="0" w:color="auto"/>
      </w:divBdr>
      <w:divsChild>
        <w:div w:id="1508709259">
          <w:marLeft w:val="0"/>
          <w:marRight w:val="0"/>
          <w:marTop w:val="0"/>
          <w:marBottom w:val="0"/>
          <w:divBdr>
            <w:top w:val="none" w:sz="0" w:space="0" w:color="auto"/>
            <w:left w:val="none" w:sz="0" w:space="0" w:color="auto"/>
            <w:bottom w:val="none" w:sz="0" w:space="0" w:color="auto"/>
            <w:right w:val="none" w:sz="0" w:space="0" w:color="auto"/>
          </w:divBdr>
          <w:divsChild>
            <w:div w:id="1664501858">
              <w:marLeft w:val="0"/>
              <w:marRight w:val="0"/>
              <w:marTop w:val="0"/>
              <w:marBottom w:val="0"/>
              <w:divBdr>
                <w:top w:val="none" w:sz="0" w:space="0" w:color="auto"/>
                <w:left w:val="none" w:sz="0" w:space="0" w:color="auto"/>
                <w:bottom w:val="none" w:sz="0" w:space="0" w:color="auto"/>
                <w:right w:val="none" w:sz="0" w:space="0" w:color="auto"/>
              </w:divBdr>
            </w:div>
            <w:div w:id="24336413">
              <w:marLeft w:val="0"/>
              <w:marRight w:val="0"/>
              <w:marTop w:val="0"/>
              <w:marBottom w:val="0"/>
              <w:divBdr>
                <w:top w:val="none" w:sz="0" w:space="0" w:color="auto"/>
                <w:left w:val="none" w:sz="0" w:space="0" w:color="auto"/>
                <w:bottom w:val="none" w:sz="0" w:space="0" w:color="auto"/>
                <w:right w:val="none" w:sz="0" w:space="0" w:color="auto"/>
              </w:divBdr>
            </w:div>
            <w:div w:id="1827547416">
              <w:marLeft w:val="0"/>
              <w:marRight w:val="0"/>
              <w:marTop w:val="0"/>
              <w:marBottom w:val="0"/>
              <w:divBdr>
                <w:top w:val="none" w:sz="0" w:space="0" w:color="auto"/>
                <w:left w:val="none" w:sz="0" w:space="0" w:color="auto"/>
                <w:bottom w:val="none" w:sz="0" w:space="0" w:color="auto"/>
                <w:right w:val="none" w:sz="0" w:space="0" w:color="auto"/>
              </w:divBdr>
            </w:div>
            <w:div w:id="421611240">
              <w:marLeft w:val="0"/>
              <w:marRight w:val="0"/>
              <w:marTop w:val="0"/>
              <w:marBottom w:val="0"/>
              <w:divBdr>
                <w:top w:val="none" w:sz="0" w:space="0" w:color="auto"/>
                <w:left w:val="none" w:sz="0" w:space="0" w:color="auto"/>
                <w:bottom w:val="none" w:sz="0" w:space="0" w:color="auto"/>
                <w:right w:val="none" w:sz="0" w:space="0" w:color="auto"/>
              </w:divBdr>
            </w:div>
            <w:div w:id="1402020763">
              <w:marLeft w:val="0"/>
              <w:marRight w:val="0"/>
              <w:marTop w:val="0"/>
              <w:marBottom w:val="0"/>
              <w:divBdr>
                <w:top w:val="none" w:sz="0" w:space="0" w:color="auto"/>
                <w:left w:val="none" w:sz="0" w:space="0" w:color="auto"/>
                <w:bottom w:val="none" w:sz="0" w:space="0" w:color="auto"/>
                <w:right w:val="none" w:sz="0" w:space="0" w:color="auto"/>
              </w:divBdr>
            </w:div>
            <w:div w:id="159196779">
              <w:marLeft w:val="0"/>
              <w:marRight w:val="0"/>
              <w:marTop w:val="0"/>
              <w:marBottom w:val="0"/>
              <w:divBdr>
                <w:top w:val="none" w:sz="0" w:space="0" w:color="auto"/>
                <w:left w:val="none" w:sz="0" w:space="0" w:color="auto"/>
                <w:bottom w:val="none" w:sz="0" w:space="0" w:color="auto"/>
                <w:right w:val="none" w:sz="0" w:space="0" w:color="auto"/>
              </w:divBdr>
            </w:div>
            <w:div w:id="2056932107">
              <w:marLeft w:val="0"/>
              <w:marRight w:val="0"/>
              <w:marTop w:val="0"/>
              <w:marBottom w:val="0"/>
              <w:divBdr>
                <w:top w:val="none" w:sz="0" w:space="0" w:color="auto"/>
                <w:left w:val="none" w:sz="0" w:space="0" w:color="auto"/>
                <w:bottom w:val="none" w:sz="0" w:space="0" w:color="auto"/>
                <w:right w:val="none" w:sz="0" w:space="0" w:color="auto"/>
              </w:divBdr>
            </w:div>
            <w:div w:id="238758486">
              <w:marLeft w:val="0"/>
              <w:marRight w:val="0"/>
              <w:marTop w:val="0"/>
              <w:marBottom w:val="0"/>
              <w:divBdr>
                <w:top w:val="none" w:sz="0" w:space="0" w:color="auto"/>
                <w:left w:val="none" w:sz="0" w:space="0" w:color="auto"/>
                <w:bottom w:val="none" w:sz="0" w:space="0" w:color="auto"/>
                <w:right w:val="none" w:sz="0" w:space="0" w:color="auto"/>
              </w:divBdr>
            </w:div>
            <w:div w:id="1079208037">
              <w:marLeft w:val="0"/>
              <w:marRight w:val="0"/>
              <w:marTop w:val="0"/>
              <w:marBottom w:val="0"/>
              <w:divBdr>
                <w:top w:val="none" w:sz="0" w:space="0" w:color="auto"/>
                <w:left w:val="none" w:sz="0" w:space="0" w:color="auto"/>
                <w:bottom w:val="none" w:sz="0" w:space="0" w:color="auto"/>
                <w:right w:val="none" w:sz="0" w:space="0" w:color="auto"/>
              </w:divBdr>
            </w:div>
            <w:div w:id="251814593">
              <w:marLeft w:val="0"/>
              <w:marRight w:val="0"/>
              <w:marTop w:val="0"/>
              <w:marBottom w:val="0"/>
              <w:divBdr>
                <w:top w:val="none" w:sz="0" w:space="0" w:color="auto"/>
                <w:left w:val="none" w:sz="0" w:space="0" w:color="auto"/>
                <w:bottom w:val="none" w:sz="0" w:space="0" w:color="auto"/>
                <w:right w:val="none" w:sz="0" w:space="0" w:color="auto"/>
              </w:divBdr>
            </w:div>
            <w:div w:id="1002394131">
              <w:marLeft w:val="0"/>
              <w:marRight w:val="0"/>
              <w:marTop w:val="0"/>
              <w:marBottom w:val="0"/>
              <w:divBdr>
                <w:top w:val="none" w:sz="0" w:space="0" w:color="auto"/>
                <w:left w:val="none" w:sz="0" w:space="0" w:color="auto"/>
                <w:bottom w:val="none" w:sz="0" w:space="0" w:color="auto"/>
                <w:right w:val="none" w:sz="0" w:space="0" w:color="auto"/>
              </w:divBdr>
            </w:div>
            <w:div w:id="1448962518">
              <w:marLeft w:val="0"/>
              <w:marRight w:val="0"/>
              <w:marTop w:val="0"/>
              <w:marBottom w:val="0"/>
              <w:divBdr>
                <w:top w:val="none" w:sz="0" w:space="0" w:color="auto"/>
                <w:left w:val="none" w:sz="0" w:space="0" w:color="auto"/>
                <w:bottom w:val="none" w:sz="0" w:space="0" w:color="auto"/>
                <w:right w:val="none" w:sz="0" w:space="0" w:color="auto"/>
              </w:divBdr>
            </w:div>
            <w:div w:id="1618950056">
              <w:marLeft w:val="0"/>
              <w:marRight w:val="0"/>
              <w:marTop w:val="0"/>
              <w:marBottom w:val="0"/>
              <w:divBdr>
                <w:top w:val="none" w:sz="0" w:space="0" w:color="auto"/>
                <w:left w:val="none" w:sz="0" w:space="0" w:color="auto"/>
                <w:bottom w:val="none" w:sz="0" w:space="0" w:color="auto"/>
                <w:right w:val="none" w:sz="0" w:space="0" w:color="auto"/>
              </w:divBdr>
            </w:div>
            <w:div w:id="1354452954">
              <w:marLeft w:val="0"/>
              <w:marRight w:val="0"/>
              <w:marTop w:val="0"/>
              <w:marBottom w:val="0"/>
              <w:divBdr>
                <w:top w:val="none" w:sz="0" w:space="0" w:color="auto"/>
                <w:left w:val="none" w:sz="0" w:space="0" w:color="auto"/>
                <w:bottom w:val="none" w:sz="0" w:space="0" w:color="auto"/>
                <w:right w:val="none" w:sz="0" w:space="0" w:color="auto"/>
              </w:divBdr>
            </w:div>
            <w:div w:id="2096171003">
              <w:marLeft w:val="0"/>
              <w:marRight w:val="0"/>
              <w:marTop w:val="0"/>
              <w:marBottom w:val="0"/>
              <w:divBdr>
                <w:top w:val="none" w:sz="0" w:space="0" w:color="auto"/>
                <w:left w:val="none" w:sz="0" w:space="0" w:color="auto"/>
                <w:bottom w:val="none" w:sz="0" w:space="0" w:color="auto"/>
                <w:right w:val="none" w:sz="0" w:space="0" w:color="auto"/>
              </w:divBdr>
            </w:div>
            <w:div w:id="1153639357">
              <w:marLeft w:val="0"/>
              <w:marRight w:val="0"/>
              <w:marTop w:val="0"/>
              <w:marBottom w:val="0"/>
              <w:divBdr>
                <w:top w:val="none" w:sz="0" w:space="0" w:color="auto"/>
                <w:left w:val="none" w:sz="0" w:space="0" w:color="auto"/>
                <w:bottom w:val="none" w:sz="0" w:space="0" w:color="auto"/>
                <w:right w:val="none" w:sz="0" w:space="0" w:color="auto"/>
              </w:divBdr>
            </w:div>
            <w:div w:id="291444546">
              <w:marLeft w:val="0"/>
              <w:marRight w:val="0"/>
              <w:marTop w:val="0"/>
              <w:marBottom w:val="0"/>
              <w:divBdr>
                <w:top w:val="none" w:sz="0" w:space="0" w:color="auto"/>
                <w:left w:val="none" w:sz="0" w:space="0" w:color="auto"/>
                <w:bottom w:val="none" w:sz="0" w:space="0" w:color="auto"/>
                <w:right w:val="none" w:sz="0" w:space="0" w:color="auto"/>
              </w:divBdr>
            </w:div>
            <w:div w:id="1461805505">
              <w:marLeft w:val="0"/>
              <w:marRight w:val="0"/>
              <w:marTop w:val="0"/>
              <w:marBottom w:val="0"/>
              <w:divBdr>
                <w:top w:val="none" w:sz="0" w:space="0" w:color="auto"/>
                <w:left w:val="none" w:sz="0" w:space="0" w:color="auto"/>
                <w:bottom w:val="none" w:sz="0" w:space="0" w:color="auto"/>
                <w:right w:val="none" w:sz="0" w:space="0" w:color="auto"/>
              </w:divBdr>
            </w:div>
            <w:div w:id="12753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5887">
      <w:bodyDiv w:val="1"/>
      <w:marLeft w:val="0"/>
      <w:marRight w:val="0"/>
      <w:marTop w:val="0"/>
      <w:marBottom w:val="0"/>
      <w:divBdr>
        <w:top w:val="none" w:sz="0" w:space="0" w:color="auto"/>
        <w:left w:val="none" w:sz="0" w:space="0" w:color="auto"/>
        <w:bottom w:val="none" w:sz="0" w:space="0" w:color="auto"/>
        <w:right w:val="none" w:sz="0" w:space="0" w:color="auto"/>
      </w:divBdr>
      <w:divsChild>
        <w:div w:id="2057047083">
          <w:marLeft w:val="0"/>
          <w:marRight w:val="0"/>
          <w:marTop w:val="0"/>
          <w:marBottom w:val="0"/>
          <w:divBdr>
            <w:top w:val="none" w:sz="0" w:space="0" w:color="auto"/>
            <w:left w:val="none" w:sz="0" w:space="0" w:color="auto"/>
            <w:bottom w:val="none" w:sz="0" w:space="0" w:color="auto"/>
            <w:right w:val="none" w:sz="0" w:space="0" w:color="auto"/>
          </w:divBdr>
          <w:divsChild>
            <w:div w:id="340936990">
              <w:marLeft w:val="0"/>
              <w:marRight w:val="0"/>
              <w:marTop w:val="0"/>
              <w:marBottom w:val="0"/>
              <w:divBdr>
                <w:top w:val="none" w:sz="0" w:space="0" w:color="auto"/>
                <w:left w:val="none" w:sz="0" w:space="0" w:color="auto"/>
                <w:bottom w:val="none" w:sz="0" w:space="0" w:color="auto"/>
                <w:right w:val="none" w:sz="0" w:space="0" w:color="auto"/>
              </w:divBdr>
            </w:div>
            <w:div w:id="598876232">
              <w:marLeft w:val="0"/>
              <w:marRight w:val="0"/>
              <w:marTop w:val="0"/>
              <w:marBottom w:val="0"/>
              <w:divBdr>
                <w:top w:val="none" w:sz="0" w:space="0" w:color="auto"/>
                <w:left w:val="none" w:sz="0" w:space="0" w:color="auto"/>
                <w:bottom w:val="none" w:sz="0" w:space="0" w:color="auto"/>
                <w:right w:val="none" w:sz="0" w:space="0" w:color="auto"/>
              </w:divBdr>
            </w:div>
            <w:div w:id="1924871385">
              <w:marLeft w:val="0"/>
              <w:marRight w:val="0"/>
              <w:marTop w:val="0"/>
              <w:marBottom w:val="0"/>
              <w:divBdr>
                <w:top w:val="none" w:sz="0" w:space="0" w:color="auto"/>
                <w:left w:val="none" w:sz="0" w:space="0" w:color="auto"/>
                <w:bottom w:val="none" w:sz="0" w:space="0" w:color="auto"/>
                <w:right w:val="none" w:sz="0" w:space="0" w:color="auto"/>
              </w:divBdr>
            </w:div>
            <w:div w:id="24790112">
              <w:marLeft w:val="0"/>
              <w:marRight w:val="0"/>
              <w:marTop w:val="0"/>
              <w:marBottom w:val="0"/>
              <w:divBdr>
                <w:top w:val="none" w:sz="0" w:space="0" w:color="auto"/>
                <w:left w:val="none" w:sz="0" w:space="0" w:color="auto"/>
                <w:bottom w:val="none" w:sz="0" w:space="0" w:color="auto"/>
                <w:right w:val="none" w:sz="0" w:space="0" w:color="auto"/>
              </w:divBdr>
            </w:div>
            <w:div w:id="609702824">
              <w:marLeft w:val="0"/>
              <w:marRight w:val="0"/>
              <w:marTop w:val="0"/>
              <w:marBottom w:val="0"/>
              <w:divBdr>
                <w:top w:val="none" w:sz="0" w:space="0" w:color="auto"/>
                <w:left w:val="none" w:sz="0" w:space="0" w:color="auto"/>
                <w:bottom w:val="none" w:sz="0" w:space="0" w:color="auto"/>
                <w:right w:val="none" w:sz="0" w:space="0" w:color="auto"/>
              </w:divBdr>
            </w:div>
            <w:div w:id="19952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1262">
      <w:bodyDiv w:val="1"/>
      <w:marLeft w:val="0"/>
      <w:marRight w:val="0"/>
      <w:marTop w:val="0"/>
      <w:marBottom w:val="0"/>
      <w:divBdr>
        <w:top w:val="none" w:sz="0" w:space="0" w:color="auto"/>
        <w:left w:val="none" w:sz="0" w:space="0" w:color="auto"/>
        <w:bottom w:val="none" w:sz="0" w:space="0" w:color="auto"/>
        <w:right w:val="none" w:sz="0" w:space="0" w:color="auto"/>
      </w:divBdr>
    </w:div>
    <w:div w:id="1455904282">
      <w:bodyDiv w:val="1"/>
      <w:marLeft w:val="0"/>
      <w:marRight w:val="0"/>
      <w:marTop w:val="0"/>
      <w:marBottom w:val="0"/>
      <w:divBdr>
        <w:top w:val="none" w:sz="0" w:space="0" w:color="auto"/>
        <w:left w:val="none" w:sz="0" w:space="0" w:color="auto"/>
        <w:bottom w:val="none" w:sz="0" w:space="0" w:color="auto"/>
        <w:right w:val="none" w:sz="0" w:space="0" w:color="auto"/>
      </w:divBdr>
      <w:divsChild>
        <w:div w:id="825978543">
          <w:marLeft w:val="0"/>
          <w:marRight w:val="0"/>
          <w:marTop w:val="0"/>
          <w:marBottom w:val="0"/>
          <w:divBdr>
            <w:top w:val="none" w:sz="0" w:space="0" w:color="auto"/>
            <w:left w:val="none" w:sz="0" w:space="0" w:color="auto"/>
            <w:bottom w:val="none" w:sz="0" w:space="0" w:color="auto"/>
            <w:right w:val="none" w:sz="0" w:space="0" w:color="auto"/>
          </w:divBdr>
          <w:divsChild>
            <w:div w:id="1712996350">
              <w:marLeft w:val="0"/>
              <w:marRight w:val="0"/>
              <w:marTop w:val="0"/>
              <w:marBottom w:val="0"/>
              <w:divBdr>
                <w:top w:val="none" w:sz="0" w:space="0" w:color="auto"/>
                <w:left w:val="none" w:sz="0" w:space="0" w:color="auto"/>
                <w:bottom w:val="none" w:sz="0" w:space="0" w:color="auto"/>
                <w:right w:val="none" w:sz="0" w:space="0" w:color="auto"/>
              </w:divBdr>
            </w:div>
            <w:div w:id="271322941">
              <w:marLeft w:val="0"/>
              <w:marRight w:val="0"/>
              <w:marTop w:val="0"/>
              <w:marBottom w:val="0"/>
              <w:divBdr>
                <w:top w:val="none" w:sz="0" w:space="0" w:color="auto"/>
                <w:left w:val="none" w:sz="0" w:space="0" w:color="auto"/>
                <w:bottom w:val="none" w:sz="0" w:space="0" w:color="auto"/>
                <w:right w:val="none" w:sz="0" w:space="0" w:color="auto"/>
              </w:divBdr>
            </w:div>
            <w:div w:id="628781852">
              <w:marLeft w:val="0"/>
              <w:marRight w:val="0"/>
              <w:marTop w:val="0"/>
              <w:marBottom w:val="0"/>
              <w:divBdr>
                <w:top w:val="none" w:sz="0" w:space="0" w:color="auto"/>
                <w:left w:val="none" w:sz="0" w:space="0" w:color="auto"/>
                <w:bottom w:val="none" w:sz="0" w:space="0" w:color="auto"/>
                <w:right w:val="none" w:sz="0" w:space="0" w:color="auto"/>
              </w:divBdr>
            </w:div>
            <w:div w:id="805586501">
              <w:marLeft w:val="0"/>
              <w:marRight w:val="0"/>
              <w:marTop w:val="0"/>
              <w:marBottom w:val="0"/>
              <w:divBdr>
                <w:top w:val="none" w:sz="0" w:space="0" w:color="auto"/>
                <w:left w:val="none" w:sz="0" w:space="0" w:color="auto"/>
                <w:bottom w:val="none" w:sz="0" w:space="0" w:color="auto"/>
                <w:right w:val="none" w:sz="0" w:space="0" w:color="auto"/>
              </w:divBdr>
            </w:div>
            <w:div w:id="1700928798">
              <w:marLeft w:val="0"/>
              <w:marRight w:val="0"/>
              <w:marTop w:val="0"/>
              <w:marBottom w:val="0"/>
              <w:divBdr>
                <w:top w:val="none" w:sz="0" w:space="0" w:color="auto"/>
                <w:left w:val="none" w:sz="0" w:space="0" w:color="auto"/>
                <w:bottom w:val="none" w:sz="0" w:space="0" w:color="auto"/>
                <w:right w:val="none" w:sz="0" w:space="0" w:color="auto"/>
              </w:divBdr>
            </w:div>
            <w:div w:id="6446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6964">
      <w:bodyDiv w:val="1"/>
      <w:marLeft w:val="0"/>
      <w:marRight w:val="0"/>
      <w:marTop w:val="0"/>
      <w:marBottom w:val="0"/>
      <w:divBdr>
        <w:top w:val="none" w:sz="0" w:space="0" w:color="auto"/>
        <w:left w:val="none" w:sz="0" w:space="0" w:color="auto"/>
        <w:bottom w:val="none" w:sz="0" w:space="0" w:color="auto"/>
        <w:right w:val="none" w:sz="0" w:space="0" w:color="auto"/>
      </w:divBdr>
      <w:divsChild>
        <w:div w:id="1266963958">
          <w:marLeft w:val="0"/>
          <w:marRight w:val="0"/>
          <w:marTop w:val="0"/>
          <w:marBottom w:val="0"/>
          <w:divBdr>
            <w:top w:val="none" w:sz="0" w:space="0" w:color="auto"/>
            <w:left w:val="none" w:sz="0" w:space="0" w:color="auto"/>
            <w:bottom w:val="none" w:sz="0" w:space="0" w:color="auto"/>
            <w:right w:val="none" w:sz="0" w:space="0" w:color="auto"/>
          </w:divBdr>
          <w:divsChild>
            <w:div w:id="838732316">
              <w:marLeft w:val="0"/>
              <w:marRight w:val="0"/>
              <w:marTop w:val="0"/>
              <w:marBottom w:val="0"/>
              <w:divBdr>
                <w:top w:val="none" w:sz="0" w:space="0" w:color="auto"/>
                <w:left w:val="none" w:sz="0" w:space="0" w:color="auto"/>
                <w:bottom w:val="none" w:sz="0" w:space="0" w:color="auto"/>
                <w:right w:val="none" w:sz="0" w:space="0" w:color="auto"/>
              </w:divBdr>
            </w:div>
            <w:div w:id="1739591580">
              <w:marLeft w:val="0"/>
              <w:marRight w:val="0"/>
              <w:marTop w:val="0"/>
              <w:marBottom w:val="0"/>
              <w:divBdr>
                <w:top w:val="none" w:sz="0" w:space="0" w:color="auto"/>
                <w:left w:val="none" w:sz="0" w:space="0" w:color="auto"/>
                <w:bottom w:val="none" w:sz="0" w:space="0" w:color="auto"/>
                <w:right w:val="none" w:sz="0" w:space="0" w:color="auto"/>
              </w:divBdr>
            </w:div>
            <w:div w:id="1815876346">
              <w:marLeft w:val="0"/>
              <w:marRight w:val="0"/>
              <w:marTop w:val="0"/>
              <w:marBottom w:val="0"/>
              <w:divBdr>
                <w:top w:val="none" w:sz="0" w:space="0" w:color="auto"/>
                <w:left w:val="none" w:sz="0" w:space="0" w:color="auto"/>
                <w:bottom w:val="none" w:sz="0" w:space="0" w:color="auto"/>
                <w:right w:val="none" w:sz="0" w:space="0" w:color="auto"/>
              </w:divBdr>
            </w:div>
            <w:div w:id="323893464">
              <w:marLeft w:val="0"/>
              <w:marRight w:val="0"/>
              <w:marTop w:val="0"/>
              <w:marBottom w:val="0"/>
              <w:divBdr>
                <w:top w:val="none" w:sz="0" w:space="0" w:color="auto"/>
                <w:left w:val="none" w:sz="0" w:space="0" w:color="auto"/>
                <w:bottom w:val="none" w:sz="0" w:space="0" w:color="auto"/>
                <w:right w:val="none" w:sz="0" w:space="0" w:color="auto"/>
              </w:divBdr>
            </w:div>
            <w:div w:id="1644388051">
              <w:marLeft w:val="0"/>
              <w:marRight w:val="0"/>
              <w:marTop w:val="0"/>
              <w:marBottom w:val="0"/>
              <w:divBdr>
                <w:top w:val="none" w:sz="0" w:space="0" w:color="auto"/>
                <w:left w:val="none" w:sz="0" w:space="0" w:color="auto"/>
                <w:bottom w:val="none" w:sz="0" w:space="0" w:color="auto"/>
                <w:right w:val="none" w:sz="0" w:space="0" w:color="auto"/>
              </w:divBdr>
            </w:div>
            <w:div w:id="1444959002">
              <w:marLeft w:val="0"/>
              <w:marRight w:val="0"/>
              <w:marTop w:val="0"/>
              <w:marBottom w:val="0"/>
              <w:divBdr>
                <w:top w:val="none" w:sz="0" w:space="0" w:color="auto"/>
                <w:left w:val="none" w:sz="0" w:space="0" w:color="auto"/>
                <w:bottom w:val="none" w:sz="0" w:space="0" w:color="auto"/>
                <w:right w:val="none" w:sz="0" w:space="0" w:color="auto"/>
              </w:divBdr>
            </w:div>
            <w:div w:id="768548759">
              <w:marLeft w:val="0"/>
              <w:marRight w:val="0"/>
              <w:marTop w:val="0"/>
              <w:marBottom w:val="0"/>
              <w:divBdr>
                <w:top w:val="none" w:sz="0" w:space="0" w:color="auto"/>
                <w:left w:val="none" w:sz="0" w:space="0" w:color="auto"/>
                <w:bottom w:val="none" w:sz="0" w:space="0" w:color="auto"/>
                <w:right w:val="none" w:sz="0" w:space="0" w:color="auto"/>
              </w:divBdr>
            </w:div>
            <w:div w:id="2083680414">
              <w:marLeft w:val="0"/>
              <w:marRight w:val="0"/>
              <w:marTop w:val="0"/>
              <w:marBottom w:val="0"/>
              <w:divBdr>
                <w:top w:val="none" w:sz="0" w:space="0" w:color="auto"/>
                <w:left w:val="none" w:sz="0" w:space="0" w:color="auto"/>
                <w:bottom w:val="none" w:sz="0" w:space="0" w:color="auto"/>
                <w:right w:val="none" w:sz="0" w:space="0" w:color="auto"/>
              </w:divBdr>
            </w:div>
            <w:div w:id="2060126354">
              <w:marLeft w:val="0"/>
              <w:marRight w:val="0"/>
              <w:marTop w:val="0"/>
              <w:marBottom w:val="0"/>
              <w:divBdr>
                <w:top w:val="none" w:sz="0" w:space="0" w:color="auto"/>
                <w:left w:val="none" w:sz="0" w:space="0" w:color="auto"/>
                <w:bottom w:val="none" w:sz="0" w:space="0" w:color="auto"/>
                <w:right w:val="none" w:sz="0" w:space="0" w:color="auto"/>
              </w:divBdr>
            </w:div>
            <w:div w:id="1271620570">
              <w:marLeft w:val="0"/>
              <w:marRight w:val="0"/>
              <w:marTop w:val="0"/>
              <w:marBottom w:val="0"/>
              <w:divBdr>
                <w:top w:val="none" w:sz="0" w:space="0" w:color="auto"/>
                <w:left w:val="none" w:sz="0" w:space="0" w:color="auto"/>
                <w:bottom w:val="none" w:sz="0" w:space="0" w:color="auto"/>
                <w:right w:val="none" w:sz="0" w:space="0" w:color="auto"/>
              </w:divBdr>
            </w:div>
            <w:div w:id="1318072706">
              <w:marLeft w:val="0"/>
              <w:marRight w:val="0"/>
              <w:marTop w:val="0"/>
              <w:marBottom w:val="0"/>
              <w:divBdr>
                <w:top w:val="none" w:sz="0" w:space="0" w:color="auto"/>
                <w:left w:val="none" w:sz="0" w:space="0" w:color="auto"/>
                <w:bottom w:val="none" w:sz="0" w:space="0" w:color="auto"/>
                <w:right w:val="none" w:sz="0" w:space="0" w:color="auto"/>
              </w:divBdr>
            </w:div>
            <w:div w:id="1369255459">
              <w:marLeft w:val="0"/>
              <w:marRight w:val="0"/>
              <w:marTop w:val="0"/>
              <w:marBottom w:val="0"/>
              <w:divBdr>
                <w:top w:val="none" w:sz="0" w:space="0" w:color="auto"/>
                <w:left w:val="none" w:sz="0" w:space="0" w:color="auto"/>
                <w:bottom w:val="none" w:sz="0" w:space="0" w:color="auto"/>
                <w:right w:val="none" w:sz="0" w:space="0" w:color="auto"/>
              </w:divBdr>
            </w:div>
            <w:div w:id="3717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559">
      <w:bodyDiv w:val="1"/>
      <w:marLeft w:val="0"/>
      <w:marRight w:val="0"/>
      <w:marTop w:val="0"/>
      <w:marBottom w:val="0"/>
      <w:divBdr>
        <w:top w:val="none" w:sz="0" w:space="0" w:color="auto"/>
        <w:left w:val="none" w:sz="0" w:space="0" w:color="auto"/>
        <w:bottom w:val="none" w:sz="0" w:space="0" w:color="auto"/>
        <w:right w:val="none" w:sz="0" w:space="0" w:color="auto"/>
      </w:divBdr>
    </w:div>
    <w:div w:id="1626885849">
      <w:bodyDiv w:val="1"/>
      <w:marLeft w:val="0"/>
      <w:marRight w:val="0"/>
      <w:marTop w:val="0"/>
      <w:marBottom w:val="0"/>
      <w:divBdr>
        <w:top w:val="none" w:sz="0" w:space="0" w:color="auto"/>
        <w:left w:val="none" w:sz="0" w:space="0" w:color="auto"/>
        <w:bottom w:val="none" w:sz="0" w:space="0" w:color="auto"/>
        <w:right w:val="none" w:sz="0" w:space="0" w:color="auto"/>
      </w:divBdr>
      <w:divsChild>
        <w:div w:id="1325010691">
          <w:marLeft w:val="0"/>
          <w:marRight w:val="0"/>
          <w:marTop w:val="0"/>
          <w:marBottom w:val="0"/>
          <w:divBdr>
            <w:top w:val="none" w:sz="0" w:space="0" w:color="auto"/>
            <w:left w:val="none" w:sz="0" w:space="0" w:color="auto"/>
            <w:bottom w:val="none" w:sz="0" w:space="0" w:color="auto"/>
            <w:right w:val="none" w:sz="0" w:space="0" w:color="auto"/>
          </w:divBdr>
          <w:divsChild>
            <w:div w:id="170875501">
              <w:marLeft w:val="0"/>
              <w:marRight w:val="0"/>
              <w:marTop w:val="0"/>
              <w:marBottom w:val="0"/>
              <w:divBdr>
                <w:top w:val="none" w:sz="0" w:space="0" w:color="auto"/>
                <w:left w:val="none" w:sz="0" w:space="0" w:color="auto"/>
                <w:bottom w:val="none" w:sz="0" w:space="0" w:color="auto"/>
                <w:right w:val="none" w:sz="0" w:space="0" w:color="auto"/>
              </w:divBdr>
            </w:div>
            <w:div w:id="820120831">
              <w:marLeft w:val="0"/>
              <w:marRight w:val="0"/>
              <w:marTop w:val="0"/>
              <w:marBottom w:val="0"/>
              <w:divBdr>
                <w:top w:val="none" w:sz="0" w:space="0" w:color="auto"/>
                <w:left w:val="none" w:sz="0" w:space="0" w:color="auto"/>
                <w:bottom w:val="none" w:sz="0" w:space="0" w:color="auto"/>
                <w:right w:val="none" w:sz="0" w:space="0" w:color="auto"/>
              </w:divBdr>
            </w:div>
            <w:div w:id="347104646">
              <w:marLeft w:val="0"/>
              <w:marRight w:val="0"/>
              <w:marTop w:val="0"/>
              <w:marBottom w:val="0"/>
              <w:divBdr>
                <w:top w:val="none" w:sz="0" w:space="0" w:color="auto"/>
                <w:left w:val="none" w:sz="0" w:space="0" w:color="auto"/>
                <w:bottom w:val="none" w:sz="0" w:space="0" w:color="auto"/>
                <w:right w:val="none" w:sz="0" w:space="0" w:color="auto"/>
              </w:divBdr>
            </w:div>
            <w:div w:id="1541824608">
              <w:marLeft w:val="0"/>
              <w:marRight w:val="0"/>
              <w:marTop w:val="0"/>
              <w:marBottom w:val="0"/>
              <w:divBdr>
                <w:top w:val="none" w:sz="0" w:space="0" w:color="auto"/>
                <w:left w:val="none" w:sz="0" w:space="0" w:color="auto"/>
                <w:bottom w:val="none" w:sz="0" w:space="0" w:color="auto"/>
                <w:right w:val="none" w:sz="0" w:space="0" w:color="auto"/>
              </w:divBdr>
            </w:div>
            <w:div w:id="1717318718">
              <w:marLeft w:val="0"/>
              <w:marRight w:val="0"/>
              <w:marTop w:val="0"/>
              <w:marBottom w:val="0"/>
              <w:divBdr>
                <w:top w:val="none" w:sz="0" w:space="0" w:color="auto"/>
                <w:left w:val="none" w:sz="0" w:space="0" w:color="auto"/>
                <w:bottom w:val="none" w:sz="0" w:space="0" w:color="auto"/>
                <w:right w:val="none" w:sz="0" w:space="0" w:color="auto"/>
              </w:divBdr>
            </w:div>
            <w:div w:id="1462698262">
              <w:marLeft w:val="0"/>
              <w:marRight w:val="0"/>
              <w:marTop w:val="0"/>
              <w:marBottom w:val="0"/>
              <w:divBdr>
                <w:top w:val="none" w:sz="0" w:space="0" w:color="auto"/>
                <w:left w:val="none" w:sz="0" w:space="0" w:color="auto"/>
                <w:bottom w:val="none" w:sz="0" w:space="0" w:color="auto"/>
                <w:right w:val="none" w:sz="0" w:space="0" w:color="auto"/>
              </w:divBdr>
            </w:div>
            <w:div w:id="654140696">
              <w:marLeft w:val="0"/>
              <w:marRight w:val="0"/>
              <w:marTop w:val="0"/>
              <w:marBottom w:val="0"/>
              <w:divBdr>
                <w:top w:val="none" w:sz="0" w:space="0" w:color="auto"/>
                <w:left w:val="none" w:sz="0" w:space="0" w:color="auto"/>
                <w:bottom w:val="none" w:sz="0" w:space="0" w:color="auto"/>
                <w:right w:val="none" w:sz="0" w:space="0" w:color="auto"/>
              </w:divBdr>
            </w:div>
            <w:div w:id="1932009835">
              <w:marLeft w:val="0"/>
              <w:marRight w:val="0"/>
              <w:marTop w:val="0"/>
              <w:marBottom w:val="0"/>
              <w:divBdr>
                <w:top w:val="none" w:sz="0" w:space="0" w:color="auto"/>
                <w:left w:val="none" w:sz="0" w:space="0" w:color="auto"/>
                <w:bottom w:val="none" w:sz="0" w:space="0" w:color="auto"/>
                <w:right w:val="none" w:sz="0" w:space="0" w:color="auto"/>
              </w:divBdr>
            </w:div>
            <w:div w:id="257907744">
              <w:marLeft w:val="0"/>
              <w:marRight w:val="0"/>
              <w:marTop w:val="0"/>
              <w:marBottom w:val="0"/>
              <w:divBdr>
                <w:top w:val="none" w:sz="0" w:space="0" w:color="auto"/>
                <w:left w:val="none" w:sz="0" w:space="0" w:color="auto"/>
                <w:bottom w:val="none" w:sz="0" w:space="0" w:color="auto"/>
                <w:right w:val="none" w:sz="0" w:space="0" w:color="auto"/>
              </w:divBdr>
            </w:div>
            <w:div w:id="1206672536">
              <w:marLeft w:val="0"/>
              <w:marRight w:val="0"/>
              <w:marTop w:val="0"/>
              <w:marBottom w:val="0"/>
              <w:divBdr>
                <w:top w:val="none" w:sz="0" w:space="0" w:color="auto"/>
                <w:left w:val="none" w:sz="0" w:space="0" w:color="auto"/>
                <w:bottom w:val="none" w:sz="0" w:space="0" w:color="auto"/>
                <w:right w:val="none" w:sz="0" w:space="0" w:color="auto"/>
              </w:divBdr>
            </w:div>
            <w:div w:id="1256328885">
              <w:marLeft w:val="0"/>
              <w:marRight w:val="0"/>
              <w:marTop w:val="0"/>
              <w:marBottom w:val="0"/>
              <w:divBdr>
                <w:top w:val="none" w:sz="0" w:space="0" w:color="auto"/>
                <w:left w:val="none" w:sz="0" w:space="0" w:color="auto"/>
                <w:bottom w:val="none" w:sz="0" w:space="0" w:color="auto"/>
                <w:right w:val="none" w:sz="0" w:space="0" w:color="auto"/>
              </w:divBdr>
            </w:div>
            <w:div w:id="860977753">
              <w:marLeft w:val="0"/>
              <w:marRight w:val="0"/>
              <w:marTop w:val="0"/>
              <w:marBottom w:val="0"/>
              <w:divBdr>
                <w:top w:val="none" w:sz="0" w:space="0" w:color="auto"/>
                <w:left w:val="none" w:sz="0" w:space="0" w:color="auto"/>
                <w:bottom w:val="none" w:sz="0" w:space="0" w:color="auto"/>
                <w:right w:val="none" w:sz="0" w:space="0" w:color="auto"/>
              </w:divBdr>
            </w:div>
            <w:div w:id="1145124592">
              <w:marLeft w:val="0"/>
              <w:marRight w:val="0"/>
              <w:marTop w:val="0"/>
              <w:marBottom w:val="0"/>
              <w:divBdr>
                <w:top w:val="none" w:sz="0" w:space="0" w:color="auto"/>
                <w:left w:val="none" w:sz="0" w:space="0" w:color="auto"/>
                <w:bottom w:val="none" w:sz="0" w:space="0" w:color="auto"/>
                <w:right w:val="none" w:sz="0" w:space="0" w:color="auto"/>
              </w:divBdr>
            </w:div>
            <w:div w:id="689796070">
              <w:marLeft w:val="0"/>
              <w:marRight w:val="0"/>
              <w:marTop w:val="0"/>
              <w:marBottom w:val="0"/>
              <w:divBdr>
                <w:top w:val="none" w:sz="0" w:space="0" w:color="auto"/>
                <w:left w:val="none" w:sz="0" w:space="0" w:color="auto"/>
                <w:bottom w:val="none" w:sz="0" w:space="0" w:color="auto"/>
                <w:right w:val="none" w:sz="0" w:space="0" w:color="auto"/>
              </w:divBdr>
            </w:div>
            <w:div w:id="1969508386">
              <w:marLeft w:val="0"/>
              <w:marRight w:val="0"/>
              <w:marTop w:val="0"/>
              <w:marBottom w:val="0"/>
              <w:divBdr>
                <w:top w:val="none" w:sz="0" w:space="0" w:color="auto"/>
                <w:left w:val="none" w:sz="0" w:space="0" w:color="auto"/>
                <w:bottom w:val="none" w:sz="0" w:space="0" w:color="auto"/>
                <w:right w:val="none" w:sz="0" w:space="0" w:color="auto"/>
              </w:divBdr>
            </w:div>
            <w:div w:id="1114590089">
              <w:marLeft w:val="0"/>
              <w:marRight w:val="0"/>
              <w:marTop w:val="0"/>
              <w:marBottom w:val="0"/>
              <w:divBdr>
                <w:top w:val="none" w:sz="0" w:space="0" w:color="auto"/>
                <w:left w:val="none" w:sz="0" w:space="0" w:color="auto"/>
                <w:bottom w:val="none" w:sz="0" w:space="0" w:color="auto"/>
                <w:right w:val="none" w:sz="0" w:space="0" w:color="auto"/>
              </w:divBdr>
            </w:div>
            <w:div w:id="1803693189">
              <w:marLeft w:val="0"/>
              <w:marRight w:val="0"/>
              <w:marTop w:val="0"/>
              <w:marBottom w:val="0"/>
              <w:divBdr>
                <w:top w:val="none" w:sz="0" w:space="0" w:color="auto"/>
                <w:left w:val="none" w:sz="0" w:space="0" w:color="auto"/>
                <w:bottom w:val="none" w:sz="0" w:space="0" w:color="auto"/>
                <w:right w:val="none" w:sz="0" w:space="0" w:color="auto"/>
              </w:divBdr>
            </w:div>
            <w:div w:id="31541129">
              <w:marLeft w:val="0"/>
              <w:marRight w:val="0"/>
              <w:marTop w:val="0"/>
              <w:marBottom w:val="0"/>
              <w:divBdr>
                <w:top w:val="none" w:sz="0" w:space="0" w:color="auto"/>
                <w:left w:val="none" w:sz="0" w:space="0" w:color="auto"/>
                <w:bottom w:val="none" w:sz="0" w:space="0" w:color="auto"/>
                <w:right w:val="none" w:sz="0" w:space="0" w:color="auto"/>
              </w:divBdr>
            </w:div>
            <w:div w:id="1751269128">
              <w:marLeft w:val="0"/>
              <w:marRight w:val="0"/>
              <w:marTop w:val="0"/>
              <w:marBottom w:val="0"/>
              <w:divBdr>
                <w:top w:val="none" w:sz="0" w:space="0" w:color="auto"/>
                <w:left w:val="none" w:sz="0" w:space="0" w:color="auto"/>
                <w:bottom w:val="none" w:sz="0" w:space="0" w:color="auto"/>
                <w:right w:val="none" w:sz="0" w:space="0" w:color="auto"/>
              </w:divBdr>
            </w:div>
            <w:div w:id="848132550">
              <w:marLeft w:val="0"/>
              <w:marRight w:val="0"/>
              <w:marTop w:val="0"/>
              <w:marBottom w:val="0"/>
              <w:divBdr>
                <w:top w:val="none" w:sz="0" w:space="0" w:color="auto"/>
                <w:left w:val="none" w:sz="0" w:space="0" w:color="auto"/>
                <w:bottom w:val="none" w:sz="0" w:space="0" w:color="auto"/>
                <w:right w:val="none" w:sz="0" w:space="0" w:color="auto"/>
              </w:divBdr>
            </w:div>
            <w:div w:id="1105688974">
              <w:marLeft w:val="0"/>
              <w:marRight w:val="0"/>
              <w:marTop w:val="0"/>
              <w:marBottom w:val="0"/>
              <w:divBdr>
                <w:top w:val="none" w:sz="0" w:space="0" w:color="auto"/>
                <w:left w:val="none" w:sz="0" w:space="0" w:color="auto"/>
                <w:bottom w:val="none" w:sz="0" w:space="0" w:color="auto"/>
                <w:right w:val="none" w:sz="0" w:space="0" w:color="auto"/>
              </w:divBdr>
            </w:div>
            <w:div w:id="1970889362">
              <w:marLeft w:val="0"/>
              <w:marRight w:val="0"/>
              <w:marTop w:val="0"/>
              <w:marBottom w:val="0"/>
              <w:divBdr>
                <w:top w:val="none" w:sz="0" w:space="0" w:color="auto"/>
                <w:left w:val="none" w:sz="0" w:space="0" w:color="auto"/>
                <w:bottom w:val="none" w:sz="0" w:space="0" w:color="auto"/>
                <w:right w:val="none" w:sz="0" w:space="0" w:color="auto"/>
              </w:divBdr>
            </w:div>
            <w:div w:id="332800788">
              <w:marLeft w:val="0"/>
              <w:marRight w:val="0"/>
              <w:marTop w:val="0"/>
              <w:marBottom w:val="0"/>
              <w:divBdr>
                <w:top w:val="none" w:sz="0" w:space="0" w:color="auto"/>
                <w:left w:val="none" w:sz="0" w:space="0" w:color="auto"/>
                <w:bottom w:val="none" w:sz="0" w:space="0" w:color="auto"/>
                <w:right w:val="none" w:sz="0" w:space="0" w:color="auto"/>
              </w:divBdr>
            </w:div>
            <w:div w:id="929509133">
              <w:marLeft w:val="0"/>
              <w:marRight w:val="0"/>
              <w:marTop w:val="0"/>
              <w:marBottom w:val="0"/>
              <w:divBdr>
                <w:top w:val="none" w:sz="0" w:space="0" w:color="auto"/>
                <w:left w:val="none" w:sz="0" w:space="0" w:color="auto"/>
                <w:bottom w:val="none" w:sz="0" w:space="0" w:color="auto"/>
                <w:right w:val="none" w:sz="0" w:space="0" w:color="auto"/>
              </w:divBdr>
            </w:div>
            <w:div w:id="707489558">
              <w:marLeft w:val="0"/>
              <w:marRight w:val="0"/>
              <w:marTop w:val="0"/>
              <w:marBottom w:val="0"/>
              <w:divBdr>
                <w:top w:val="none" w:sz="0" w:space="0" w:color="auto"/>
                <w:left w:val="none" w:sz="0" w:space="0" w:color="auto"/>
                <w:bottom w:val="none" w:sz="0" w:space="0" w:color="auto"/>
                <w:right w:val="none" w:sz="0" w:space="0" w:color="auto"/>
              </w:divBdr>
            </w:div>
            <w:div w:id="1061171185">
              <w:marLeft w:val="0"/>
              <w:marRight w:val="0"/>
              <w:marTop w:val="0"/>
              <w:marBottom w:val="0"/>
              <w:divBdr>
                <w:top w:val="none" w:sz="0" w:space="0" w:color="auto"/>
                <w:left w:val="none" w:sz="0" w:space="0" w:color="auto"/>
                <w:bottom w:val="none" w:sz="0" w:space="0" w:color="auto"/>
                <w:right w:val="none" w:sz="0" w:space="0" w:color="auto"/>
              </w:divBdr>
            </w:div>
            <w:div w:id="8905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55240">
      <w:bodyDiv w:val="1"/>
      <w:marLeft w:val="0"/>
      <w:marRight w:val="0"/>
      <w:marTop w:val="0"/>
      <w:marBottom w:val="0"/>
      <w:divBdr>
        <w:top w:val="none" w:sz="0" w:space="0" w:color="auto"/>
        <w:left w:val="none" w:sz="0" w:space="0" w:color="auto"/>
        <w:bottom w:val="none" w:sz="0" w:space="0" w:color="auto"/>
        <w:right w:val="none" w:sz="0" w:space="0" w:color="auto"/>
      </w:divBdr>
      <w:divsChild>
        <w:div w:id="1210993202">
          <w:marLeft w:val="0"/>
          <w:marRight w:val="0"/>
          <w:marTop w:val="0"/>
          <w:marBottom w:val="0"/>
          <w:divBdr>
            <w:top w:val="none" w:sz="0" w:space="0" w:color="auto"/>
            <w:left w:val="none" w:sz="0" w:space="0" w:color="auto"/>
            <w:bottom w:val="none" w:sz="0" w:space="0" w:color="auto"/>
            <w:right w:val="none" w:sz="0" w:space="0" w:color="auto"/>
          </w:divBdr>
          <w:divsChild>
            <w:div w:id="134027207">
              <w:marLeft w:val="0"/>
              <w:marRight w:val="0"/>
              <w:marTop w:val="0"/>
              <w:marBottom w:val="0"/>
              <w:divBdr>
                <w:top w:val="none" w:sz="0" w:space="0" w:color="auto"/>
                <w:left w:val="none" w:sz="0" w:space="0" w:color="auto"/>
                <w:bottom w:val="none" w:sz="0" w:space="0" w:color="auto"/>
                <w:right w:val="none" w:sz="0" w:space="0" w:color="auto"/>
              </w:divBdr>
            </w:div>
            <w:div w:id="12557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0861">
      <w:bodyDiv w:val="1"/>
      <w:marLeft w:val="0"/>
      <w:marRight w:val="0"/>
      <w:marTop w:val="0"/>
      <w:marBottom w:val="0"/>
      <w:divBdr>
        <w:top w:val="none" w:sz="0" w:space="0" w:color="auto"/>
        <w:left w:val="none" w:sz="0" w:space="0" w:color="auto"/>
        <w:bottom w:val="none" w:sz="0" w:space="0" w:color="auto"/>
        <w:right w:val="none" w:sz="0" w:space="0" w:color="auto"/>
      </w:divBdr>
    </w:div>
    <w:div w:id="1927811121">
      <w:bodyDiv w:val="1"/>
      <w:marLeft w:val="0"/>
      <w:marRight w:val="0"/>
      <w:marTop w:val="0"/>
      <w:marBottom w:val="0"/>
      <w:divBdr>
        <w:top w:val="none" w:sz="0" w:space="0" w:color="auto"/>
        <w:left w:val="none" w:sz="0" w:space="0" w:color="auto"/>
        <w:bottom w:val="none" w:sz="0" w:space="0" w:color="auto"/>
        <w:right w:val="none" w:sz="0" w:space="0" w:color="auto"/>
      </w:divBdr>
      <w:divsChild>
        <w:div w:id="1241868992">
          <w:marLeft w:val="0"/>
          <w:marRight w:val="0"/>
          <w:marTop w:val="0"/>
          <w:marBottom w:val="0"/>
          <w:divBdr>
            <w:top w:val="none" w:sz="0" w:space="0" w:color="auto"/>
            <w:left w:val="none" w:sz="0" w:space="0" w:color="auto"/>
            <w:bottom w:val="none" w:sz="0" w:space="0" w:color="auto"/>
            <w:right w:val="none" w:sz="0" w:space="0" w:color="auto"/>
          </w:divBdr>
          <w:divsChild>
            <w:div w:id="159276885">
              <w:marLeft w:val="0"/>
              <w:marRight w:val="0"/>
              <w:marTop w:val="0"/>
              <w:marBottom w:val="0"/>
              <w:divBdr>
                <w:top w:val="none" w:sz="0" w:space="0" w:color="auto"/>
                <w:left w:val="none" w:sz="0" w:space="0" w:color="auto"/>
                <w:bottom w:val="none" w:sz="0" w:space="0" w:color="auto"/>
                <w:right w:val="none" w:sz="0" w:space="0" w:color="auto"/>
              </w:divBdr>
            </w:div>
            <w:div w:id="1767270447">
              <w:marLeft w:val="0"/>
              <w:marRight w:val="0"/>
              <w:marTop w:val="0"/>
              <w:marBottom w:val="0"/>
              <w:divBdr>
                <w:top w:val="none" w:sz="0" w:space="0" w:color="auto"/>
                <w:left w:val="none" w:sz="0" w:space="0" w:color="auto"/>
                <w:bottom w:val="none" w:sz="0" w:space="0" w:color="auto"/>
                <w:right w:val="none" w:sz="0" w:space="0" w:color="auto"/>
              </w:divBdr>
            </w:div>
            <w:div w:id="129787833">
              <w:marLeft w:val="0"/>
              <w:marRight w:val="0"/>
              <w:marTop w:val="0"/>
              <w:marBottom w:val="0"/>
              <w:divBdr>
                <w:top w:val="none" w:sz="0" w:space="0" w:color="auto"/>
                <w:left w:val="none" w:sz="0" w:space="0" w:color="auto"/>
                <w:bottom w:val="none" w:sz="0" w:space="0" w:color="auto"/>
                <w:right w:val="none" w:sz="0" w:space="0" w:color="auto"/>
              </w:divBdr>
            </w:div>
            <w:div w:id="1319261599">
              <w:marLeft w:val="0"/>
              <w:marRight w:val="0"/>
              <w:marTop w:val="0"/>
              <w:marBottom w:val="0"/>
              <w:divBdr>
                <w:top w:val="none" w:sz="0" w:space="0" w:color="auto"/>
                <w:left w:val="none" w:sz="0" w:space="0" w:color="auto"/>
                <w:bottom w:val="none" w:sz="0" w:space="0" w:color="auto"/>
                <w:right w:val="none" w:sz="0" w:space="0" w:color="auto"/>
              </w:divBdr>
            </w:div>
            <w:div w:id="1263874426">
              <w:marLeft w:val="0"/>
              <w:marRight w:val="0"/>
              <w:marTop w:val="0"/>
              <w:marBottom w:val="0"/>
              <w:divBdr>
                <w:top w:val="none" w:sz="0" w:space="0" w:color="auto"/>
                <w:left w:val="none" w:sz="0" w:space="0" w:color="auto"/>
                <w:bottom w:val="none" w:sz="0" w:space="0" w:color="auto"/>
                <w:right w:val="none" w:sz="0" w:space="0" w:color="auto"/>
              </w:divBdr>
            </w:div>
            <w:div w:id="818035092">
              <w:marLeft w:val="0"/>
              <w:marRight w:val="0"/>
              <w:marTop w:val="0"/>
              <w:marBottom w:val="0"/>
              <w:divBdr>
                <w:top w:val="none" w:sz="0" w:space="0" w:color="auto"/>
                <w:left w:val="none" w:sz="0" w:space="0" w:color="auto"/>
                <w:bottom w:val="none" w:sz="0" w:space="0" w:color="auto"/>
                <w:right w:val="none" w:sz="0" w:space="0" w:color="auto"/>
              </w:divBdr>
            </w:div>
            <w:div w:id="29190639">
              <w:marLeft w:val="0"/>
              <w:marRight w:val="0"/>
              <w:marTop w:val="0"/>
              <w:marBottom w:val="0"/>
              <w:divBdr>
                <w:top w:val="none" w:sz="0" w:space="0" w:color="auto"/>
                <w:left w:val="none" w:sz="0" w:space="0" w:color="auto"/>
                <w:bottom w:val="none" w:sz="0" w:space="0" w:color="auto"/>
                <w:right w:val="none" w:sz="0" w:space="0" w:color="auto"/>
              </w:divBdr>
            </w:div>
            <w:div w:id="723142621">
              <w:marLeft w:val="0"/>
              <w:marRight w:val="0"/>
              <w:marTop w:val="0"/>
              <w:marBottom w:val="0"/>
              <w:divBdr>
                <w:top w:val="none" w:sz="0" w:space="0" w:color="auto"/>
                <w:left w:val="none" w:sz="0" w:space="0" w:color="auto"/>
                <w:bottom w:val="none" w:sz="0" w:space="0" w:color="auto"/>
                <w:right w:val="none" w:sz="0" w:space="0" w:color="auto"/>
              </w:divBdr>
            </w:div>
            <w:div w:id="2013606012">
              <w:marLeft w:val="0"/>
              <w:marRight w:val="0"/>
              <w:marTop w:val="0"/>
              <w:marBottom w:val="0"/>
              <w:divBdr>
                <w:top w:val="none" w:sz="0" w:space="0" w:color="auto"/>
                <w:left w:val="none" w:sz="0" w:space="0" w:color="auto"/>
                <w:bottom w:val="none" w:sz="0" w:space="0" w:color="auto"/>
                <w:right w:val="none" w:sz="0" w:space="0" w:color="auto"/>
              </w:divBdr>
            </w:div>
            <w:div w:id="476649589">
              <w:marLeft w:val="0"/>
              <w:marRight w:val="0"/>
              <w:marTop w:val="0"/>
              <w:marBottom w:val="0"/>
              <w:divBdr>
                <w:top w:val="none" w:sz="0" w:space="0" w:color="auto"/>
                <w:left w:val="none" w:sz="0" w:space="0" w:color="auto"/>
                <w:bottom w:val="none" w:sz="0" w:space="0" w:color="auto"/>
                <w:right w:val="none" w:sz="0" w:space="0" w:color="auto"/>
              </w:divBdr>
            </w:div>
            <w:div w:id="1211574268">
              <w:marLeft w:val="0"/>
              <w:marRight w:val="0"/>
              <w:marTop w:val="0"/>
              <w:marBottom w:val="0"/>
              <w:divBdr>
                <w:top w:val="none" w:sz="0" w:space="0" w:color="auto"/>
                <w:left w:val="none" w:sz="0" w:space="0" w:color="auto"/>
                <w:bottom w:val="none" w:sz="0" w:space="0" w:color="auto"/>
                <w:right w:val="none" w:sz="0" w:space="0" w:color="auto"/>
              </w:divBdr>
            </w:div>
            <w:div w:id="1995141566">
              <w:marLeft w:val="0"/>
              <w:marRight w:val="0"/>
              <w:marTop w:val="0"/>
              <w:marBottom w:val="0"/>
              <w:divBdr>
                <w:top w:val="none" w:sz="0" w:space="0" w:color="auto"/>
                <w:left w:val="none" w:sz="0" w:space="0" w:color="auto"/>
                <w:bottom w:val="none" w:sz="0" w:space="0" w:color="auto"/>
                <w:right w:val="none" w:sz="0" w:space="0" w:color="auto"/>
              </w:divBdr>
            </w:div>
            <w:div w:id="801768948">
              <w:marLeft w:val="0"/>
              <w:marRight w:val="0"/>
              <w:marTop w:val="0"/>
              <w:marBottom w:val="0"/>
              <w:divBdr>
                <w:top w:val="none" w:sz="0" w:space="0" w:color="auto"/>
                <w:left w:val="none" w:sz="0" w:space="0" w:color="auto"/>
                <w:bottom w:val="none" w:sz="0" w:space="0" w:color="auto"/>
                <w:right w:val="none" w:sz="0" w:space="0" w:color="auto"/>
              </w:divBdr>
            </w:div>
            <w:div w:id="17415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4557">
      <w:bodyDiv w:val="1"/>
      <w:marLeft w:val="0"/>
      <w:marRight w:val="0"/>
      <w:marTop w:val="0"/>
      <w:marBottom w:val="0"/>
      <w:divBdr>
        <w:top w:val="none" w:sz="0" w:space="0" w:color="auto"/>
        <w:left w:val="none" w:sz="0" w:space="0" w:color="auto"/>
        <w:bottom w:val="none" w:sz="0" w:space="0" w:color="auto"/>
        <w:right w:val="none" w:sz="0" w:space="0" w:color="auto"/>
      </w:divBdr>
      <w:divsChild>
        <w:div w:id="414254611">
          <w:marLeft w:val="0"/>
          <w:marRight w:val="0"/>
          <w:marTop w:val="0"/>
          <w:marBottom w:val="0"/>
          <w:divBdr>
            <w:top w:val="none" w:sz="0" w:space="0" w:color="auto"/>
            <w:left w:val="none" w:sz="0" w:space="0" w:color="auto"/>
            <w:bottom w:val="none" w:sz="0" w:space="0" w:color="auto"/>
            <w:right w:val="none" w:sz="0" w:space="0" w:color="auto"/>
          </w:divBdr>
          <w:divsChild>
            <w:div w:id="1367413776">
              <w:marLeft w:val="0"/>
              <w:marRight w:val="0"/>
              <w:marTop w:val="0"/>
              <w:marBottom w:val="0"/>
              <w:divBdr>
                <w:top w:val="none" w:sz="0" w:space="0" w:color="auto"/>
                <w:left w:val="none" w:sz="0" w:space="0" w:color="auto"/>
                <w:bottom w:val="none" w:sz="0" w:space="0" w:color="auto"/>
                <w:right w:val="none" w:sz="0" w:space="0" w:color="auto"/>
              </w:divBdr>
            </w:div>
            <w:div w:id="747074284">
              <w:marLeft w:val="0"/>
              <w:marRight w:val="0"/>
              <w:marTop w:val="0"/>
              <w:marBottom w:val="0"/>
              <w:divBdr>
                <w:top w:val="none" w:sz="0" w:space="0" w:color="auto"/>
                <w:left w:val="none" w:sz="0" w:space="0" w:color="auto"/>
                <w:bottom w:val="none" w:sz="0" w:space="0" w:color="auto"/>
                <w:right w:val="none" w:sz="0" w:space="0" w:color="auto"/>
              </w:divBdr>
            </w:div>
            <w:div w:id="1954433321">
              <w:marLeft w:val="0"/>
              <w:marRight w:val="0"/>
              <w:marTop w:val="0"/>
              <w:marBottom w:val="0"/>
              <w:divBdr>
                <w:top w:val="none" w:sz="0" w:space="0" w:color="auto"/>
                <w:left w:val="none" w:sz="0" w:space="0" w:color="auto"/>
                <w:bottom w:val="none" w:sz="0" w:space="0" w:color="auto"/>
                <w:right w:val="none" w:sz="0" w:space="0" w:color="auto"/>
              </w:divBdr>
            </w:div>
            <w:div w:id="1148282054">
              <w:marLeft w:val="0"/>
              <w:marRight w:val="0"/>
              <w:marTop w:val="0"/>
              <w:marBottom w:val="0"/>
              <w:divBdr>
                <w:top w:val="none" w:sz="0" w:space="0" w:color="auto"/>
                <w:left w:val="none" w:sz="0" w:space="0" w:color="auto"/>
                <w:bottom w:val="none" w:sz="0" w:space="0" w:color="auto"/>
                <w:right w:val="none" w:sz="0" w:space="0" w:color="auto"/>
              </w:divBdr>
            </w:div>
            <w:div w:id="469632850">
              <w:marLeft w:val="0"/>
              <w:marRight w:val="0"/>
              <w:marTop w:val="0"/>
              <w:marBottom w:val="0"/>
              <w:divBdr>
                <w:top w:val="none" w:sz="0" w:space="0" w:color="auto"/>
                <w:left w:val="none" w:sz="0" w:space="0" w:color="auto"/>
                <w:bottom w:val="none" w:sz="0" w:space="0" w:color="auto"/>
                <w:right w:val="none" w:sz="0" w:space="0" w:color="auto"/>
              </w:divBdr>
            </w:div>
            <w:div w:id="1390691770">
              <w:marLeft w:val="0"/>
              <w:marRight w:val="0"/>
              <w:marTop w:val="0"/>
              <w:marBottom w:val="0"/>
              <w:divBdr>
                <w:top w:val="none" w:sz="0" w:space="0" w:color="auto"/>
                <w:left w:val="none" w:sz="0" w:space="0" w:color="auto"/>
                <w:bottom w:val="none" w:sz="0" w:space="0" w:color="auto"/>
                <w:right w:val="none" w:sz="0" w:space="0" w:color="auto"/>
              </w:divBdr>
            </w:div>
            <w:div w:id="543443186">
              <w:marLeft w:val="0"/>
              <w:marRight w:val="0"/>
              <w:marTop w:val="0"/>
              <w:marBottom w:val="0"/>
              <w:divBdr>
                <w:top w:val="none" w:sz="0" w:space="0" w:color="auto"/>
                <w:left w:val="none" w:sz="0" w:space="0" w:color="auto"/>
                <w:bottom w:val="none" w:sz="0" w:space="0" w:color="auto"/>
                <w:right w:val="none" w:sz="0" w:space="0" w:color="auto"/>
              </w:divBdr>
            </w:div>
            <w:div w:id="4099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3640">
      <w:bodyDiv w:val="1"/>
      <w:marLeft w:val="0"/>
      <w:marRight w:val="0"/>
      <w:marTop w:val="0"/>
      <w:marBottom w:val="0"/>
      <w:divBdr>
        <w:top w:val="none" w:sz="0" w:space="0" w:color="auto"/>
        <w:left w:val="none" w:sz="0" w:space="0" w:color="auto"/>
        <w:bottom w:val="none" w:sz="0" w:space="0" w:color="auto"/>
        <w:right w:val="none" w:sz="0" w:space="0" w:color="auto"/>
      </w:divBdr>
      <w:divsChild>
        <w:div w:id="2088187127">
          <w:marLeft w:val="0"/>
          <w:marRight w:val="0"/>
          <w:marTop w:val="0"/>
          <w:marBottom w:val="0"/>
          <w:divBdr>
            <w:top w:val="none" w:sz="0" w:space="0" w:color="auto"/>
            <w:left w:val="none" w:sz="0" w:space="0" w:color="auto"/>
            <w:bottom w:val="none" w:sz="0" w:space="0" w:color="auto"/>
            <w:right w:val="none" w:sz="0" w:space="0" w:color="auto"/>
          </w:divBdr>
          <w:divsChild>
            <w:div w:id="191460356">
              <w:marLeft w:val="0"/>
              <w:marRight w:val="0"/>
              <w:marTop w:val="0"/>
              <w:marBottom w:val="0"/>
              <w:divBdr>
                <w:top w:val="none" w:sz="0" w:space="0" w:color="auto"/>
                <w:left w:val="none" w:sz="0" w:space="0" w:color="auto"/>
                <w:bottom w:val="none" w:sz="0" w:space="0" w:color="auto"/>
                <w:right w:val="none" w:sz="0" w:space="0" w:color="auto"/>
              </w:divBdr>
            </w:div>
            <w:div w:id="18435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E9CEB-888F-4952-8621-B6212D41F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Links>
    <vt:vector size="30" baseType="variant">
      <vt:variant>
        <vt:i4>524305</vt:i4>
      </vt:variant>
      <vt:variant>
        <vt:i4>12</vt:i4>
      </vt:variant>
      <vt:variant>
        <vt:i4>0</vt:i4>
      </vt:variant>
      <vt:variant>
        <vt:i4>5</vt:i4>
      </vt:variant>
      <vt:variant>
        <vt:lpwstr>https://ethereum.org/en/developers/docs/smart-contracts/</vt:lpwstr>
      </vt:variant>
      <vt:variant>
        <vt:lpwstr/>
      </vt:variant>
      <vt:variant>
        <vt:i4>3276853</vt:i4>
      </vt:variant>
      <vt:variant>
        <vt:i4>9</vt:i4>
      </vt:variant>
      <vt:variant>
        <vt:i4>0</vt:i4>
      </vt:variant>
      <vt:variant>
        <vt:i4>5</vt:i4>
      </vt:variant>
      <vt:variant>
        <vt:lpwstr>https://medium.com/coinmonks/solidity-events-explained-82dc9104bc62</vt:lpwstr>
      </vt:variant>
      <vt:variant>
        <vt:lpwstr/>
      </vt:variant>
      <vt:variant>
        <vt:i4>2031642</vt:i4>
      </vt:variant>
      <vt:variant>
        <vt:i4>6</vt:i4>
      </vt:variant>
      <vt:variant>
        <vt:i4>0</vt:i4>
      </vt:variant>
      <vt:variant>
        <vt:i4>5</vt:i4>
      </vt:variant>
      <vt:variant>
        <vt:lpwstr>https://ieeexplore.ieee.org/document/9997939</vt:lpwstr>
      </vt:variant>
      <vt:variant>
        <vt:lpwstr/>
      </vt:variant>
      <vt:variant>
        <vt:i4>262167</vt:i4>
      </vt:variant>
      <vt:variant>
        <vt:i4>3</vt:i4>
      </vt:variant>
      <vt:variant>
        <vt:i4>0</vt:i4>
      </vt:variant>
      <vt:variant>
        <vt:i4>5</vt:i4>
      </vt:variant>
      <vt:variant>
        <vt:lpwstr/>
      </vt:variant>
      <vt:variant>
        <vt:lpwstr>page8</vt:lpwstr>
      </vt:variant>
      <vt:variant>
        <vt:i4>262167</vt:i4>
      </vt:variant>
      <vt:variant>
        <vt:i4>0</vt:i4>
      </vt:variant>
      <vt:variant>
        <vt:i4>0</vt:i4>
      </vt:variant>
      <vt:variant>
        <vt:i4>5</vt:i4>
      </vt:variant>
      <vt:variant>
        <vt:lpwstr/>
      </vt:variant>
      <vt:variant>
        <vt:lpwstr>page7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cp:lastModifiedBy>MSK</cp:lastModifiedBy>
  <cp:revision>2</cp:revision>
  <cp:lastPrinted>2023-10-31T12:41:00Z</cp:lastPrinted>
  <dcterms:created xsi:type="dcterms:W3CDTF">2026-03-05T11:39:00Z</dcterms:created>
  <dcterms:modified xsi:type="dcterms:W3CDTF">2026-03-05T11:39:00Z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F27287B139D04C448E239762B6833015_13</vt:lpwstr>
  </property>
</Properties>
</file>